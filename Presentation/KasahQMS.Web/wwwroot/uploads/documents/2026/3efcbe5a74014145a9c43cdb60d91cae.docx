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C7CFC" w14:textId="77777777" w:rsidR="00E46467" w:rsidRDefault="00E46467" w:rsidP="00FF5F1C">
      <w:pPr>
        <w:widowControl w:val="0"/>
        <w:autoSpaceDE w:val="0"/>
        <w:autoSpaceDN w:val="0"/>
        <w:adjustRightInd w:val="0"/>
      </w:pPr>
    </w:p>
    <w:p w14:paraId="670B483C" w14:textId="77777777" w:rsidR="00E46467" w:rsidRDefault="00E46467" w:rsidP="00FF5F1C">
      <w:pPr>
        <w:widowControl w:val="0"/>
        <w:autoSpaceDE w:val="0"/>
        <w:autoSpaceDN w:val="0"/>
        <w:adjustRightInd w:val="0"/>
      </w:pPr>
    </w:p>
    <w:p w14:paraId="29294687" w14:textId="77777777" w:rsidR="00E46467" w:rsidRDefault="00E46467" w:rsidP="00FF5F1C">
      <w:pPr>
        <w:widowControl w:val="0"/>
        <w:autoSpaceDE w:val="0"/>
        <w:autoSpaceDN w:val="0"/>
        <w:adjustRightInd w:val="0"/>
      </w:pPr>
    </w:p>
    <w:p w14:paraId="7A7BE1BB" w14:textId="77777777" w:rsidR="00CC3047" w:rsidRPr="00CC3047" w:rsidRDefault="00CC3047" w:rsidP="000E0CCF">
      <w:pPr>
        <w:widowControl w:val="0"/>
        <w:autoSpaceDE w:val="0"/>
        <w:autoSpaceDN w:val="0"/>
        <w:adjustRightInd w:val="0"/>
        <w:ind w:right="4070"/>
        <w:rPr>
          <w:rFonts w:ascii="Arial" w:hAnsi="Arial" w:cs="Arial"/>
          <w:sz w:val="22"/>
          <w:szCs w:val="22"/>
        </w:rPr>
      </w:pPr>
    </w:p>
    <w:p w14:paraId="1C9A2D40" w14:textId="7F038D98" w:rsidR="00CC3047" w:rsidRPr="00D6349B" w:rsidRDefault="00E46467" w:rsidP="00CC3047">
      <w:pPr>
        <w:widowControl w:val="0"/>
        <w:tabs>
          <w:tab w:val="left" w:pos="8860"/>
        </w:tabs>
        <w:autoSpaceDE w:val="0"/>
        <w:autoSpaceDN w:val="0"/>
        <w:adjustRightInd w:val="0"/>
        <w:ind w:right="480"/>
        <w:jc w:val="center"/>
        <w:rPr>
          <w:rFonts w:ascii="Arial" w:hAnsi="Arial" w:cs="Arial"/>
          <w:b/>
          <w:bCs/>
          <w:color w:val="FF0000"/>
          <w:u w:val="single" w:color="000000"/>
        </w:rPr>
      </w:pPr>
      <w:r w:rsidRPr="00CC3047">
        <w:rPr>
          <w:rFonts w:ascii="Arial" w:hAnsi="Arial" w:cs="Arial"/>
          <w:b/>
          <w:bCs/>
          <w:color w:val="000000"/>
          <w:u w:val="single" w:color="000000"/>
        </w:rPr>
        <w:t>PROFORMA INVOICE</w:t>
      </w:r>
      <w:r w:rsidR="00765D71">
        <w:rPr>
          <w:rFonts w:ascii="Arial" w:hAnsi="Arial" w:cs="Arial"/>
          <w:b/>
          <w:bCs/>
          <w:color w:val="000000"/>
          <w:u w:val="single" w:color="000000"/>
        </w:rPr>
        <w:t xml:space="preserve">: </w:t>
      </w:r>
      <w:r w:rsidR="000E0CCF" w:rsidRPr="00D6349B">
        <w:rPr>
          <w:rFonts w:ascii="Arial" w:hAnsi="Arial" w:cs="Arial"/>
          <w:b/>
          <w:bCs/>
          <w:color w:val="FF0000"/>
          <w:u w:val="single" w:color="000000"/>
        </w:rPr>
        <w:t xml:space="preserve">SH </w:t>
      </w:r>
      <w:r w:rsidR="00765D71" w:rsidRPr="00D6349B">
        <w:rPr>
          <w:rFonts w:ascii="Arial" w:hAnsi="Arial" w:cs="Arial"/>
          <w:b/>
          <w:bCs/>
          <w:color w:val="FF0000"/>
          <w:u w:val="single" w:color="000000"/>
        </w:rPr>
        <w:t>00</w:t>
      </w:r>
      <w:r w:rsidR="000E0CCF" w:rsidRPr="00D6349B">
        <w:rPr>
          <w:rFonts w:ascii="Arial" w:hAnsi="Arial" w:cs="Arial"/>
          <w:b/>
          <w:bCs/>
          <w:color w:val="FF0000"/>
          <w:u w:val="single" w:color="000000"/>
        </w:rPr>
        <w:t>5</w:t>
      </w:r>
      <w:r w:rsidR="00765D71" w:rsidRPr="00D6349B">
        <w:rPr>
          <w:rFonts w:ascii="Arial" w:hAnsi="Arial" w:cs="Arial"/>
          <w:b/>
          <w:bCs/>
          <w:color w:val="FF0000"/>
          <w:u w:val="single" w:color="000000"/>
        </w:rPr>
        <w:t>/0</w:t>
      </w:r>
      <w:r w:rsidR="000E0CCF" w:rsidRPr="00D6349B">
        <w:rPr>
          <w:rFonts w:ascii="Arial" w:hAnsi="Arial" w:cs="Arial"/>
          <w:b/>
          <w:bCs/>
          <w:color w:val="FF0000"/>
          <w:u w:val="single" w:color="000000"/>
        </w:rPr>
        <w:t>6</w:t>
      </w:r>
      <w:r w:rsidR="00765D71" w:rsidRPr="00D6349B">
        <w:rPr>
          <w:rFonts w:ascii="Arial" w:hAnsi="Arial" w:cs="Arial"/>
          <w:b/>
          <w:bCs/>
          <w:color w:val="FF0000"/>
          <w:u w:val="single" w:color="000000"/>
        </w:rPr>
        <w:t>-25</w:t>
      </w:r>
    </w:p>
    <w:p w14:paraId="4CFB4B56" w14:textId="77777777" w:rsidR="000E0CCF" w:rsidRPr="00CC3047" w:rsidRDefault="000E0CCF" w:rsidP="00CC3047">
      <w:pPr>
        <w:widowControl w:val="0"/>
        <w:tabs>
          <w:tab w:val="left" w:pos="8860"/>
        </w:tabs>
        <w:autoSpaceDE w:val="0"/>
        <w:autoSpaceDN w:val="0"/>
        <w:adjustRightInd w:val="0"/>
        <w:ind w:right="480"/>
        <w:jc w:val="center"/>
        <w:rPr>
          <w:rFonts w:ascii="Arial" w:hAnsi="Arial" w:cs="Arial"/>
          <w:b/>
          <w:bCs/>
          <w:color w:val="000000"/>
          <w:u w:val="single" w:color="000000"/>
        </w:rPr>
      </w:pPr>
    </w:p>
    <w:p w14:paraId="47384745" w14:textId="72789071" w:rsidR="00E46467" w:rsidRDefault="00CC3047" w:rsidP="00FF5F1C">
      <w:pPr>
        <w:widowControl w:val="0"/>
        <w:tabs>
          <w:tab w:val="left" w:pos="8860"/>
        </w:tabs>
        <w:autoSpaceDE w:val="0"/>
        <w:autoSpaceDN w:val="0"/>
        <w:adjustRightInd w:val="0"/>
        <w:rPr>
          <w:rFonts w:ascii="Arial" w:hAnsi="Arial" w:cs="Arial"/>
          <w:color w:val="000000"/>
          <w:u w:val="single" w:color="000000"/>
        </w:rPr>
      </w:pPr>
      <w:r w:rsidRPr="00990E68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6F901D" wp14:editId="7E031DC2">
                <wp:simplePos x="0" y="0"/>
                <wp:positionH relativeFrom="column">
                  <wp:posOffset>3669810</wp:posOffset>
                </wp:positionH>
                <wp:positionV relativeFrom="paragraph">
                  <wp:posOffset>135890</wp:posOffset>
                </wp:positionV>
                <wp:extent cx="2209165" cy="340360"/>
                <wp:effectExtent l="0" t="0" r="13335" b="15240"/>
                <wp:wrapThrough wrapText="bothSides">
                  <wp:wrapPolygon edited="0">
                    <wp:start x="0" y="0"/>
                    <wp:lineTo x="0" y="21761"/>
                    <wp:lineTo x="21606" y="21761"/>
                    <wp:lineTo x="21606" y="0"/>
                    <wp:lineTo x="0" y="0"/>
                  </wp:wrapPolygon>
                </wp:wrapThrough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165" cy="3403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0F7ACD" w14:textId="44C70694" w:rsidR="00CC3047" w:rsidRPr="00D6349B" w:rsidRDefault="00CC3047" w:rsidP="00CC3047">
                            <w:pPr>
                              <w:jc w:val="right"/>
                              <w:rPr>
                                <w:color w:val="FF0000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1"/>
                              </w:rPr>
                              <w:t>Kigali,</w:t>
                            </w:r>
                            <w:r w:rsidR="0089476D" w:rsidRPr="00D6349B">
                              <w:rPr>
                                <w:rFonts w:ascii="Arial" w:hAnsi="Arial" w:cs="Arial"/>
                                <w:color w:val="FF0000"/>
                                <w:sz w:val="22"/>
                                <w:szCs w:val="21"/>
                              </w:rPr>
                              <w:t>2</w:t>
                            </w:r>
                            <w:r w:rsidR="000E0CCF" w:rsidRPr="00D6349B">
                              <w:rPr>
                                <w:rFonts w:ascii="Arial" w:hAnsi="Arial" w:cs="Arial"/>
                                <w:color w:val="FF0000"/>
                                <w:sz w:val="22"/>
                                <w:szCs w:val="21"/>
                              </w:rPr>
                              <w:t>4</w:t>
                            </w:r>
                            <w:r w:rsidRPr="00D6349B">
                              <w:rPr>
                                <w:rFonts w:ascii="Arial" w:hAnsi="Arial" w:cs="Arial"/>
                                <w:color w:val="FF0000"/>
                                <w:sz w:val="22"/>
                                <w:szCs w:val="21"/>
                              </w:rPr>
                              <w:t>/</w:t>
                            </w:r>
                            <w:r w:rsidR="007B3763" w:rsidRPr="00D6349B">
                              <w:rPr>
                                <w:rFonts w:ascii="Arial" w:hAnsi="Arial" w:cs="Arial"/>
                                <w:color w:val="FF0000"/>
                                <w:sz w:val="22"/>
                                <w:szCs w:val="21"/>
                              </w:rPr>
                              <w:t>0</w:t>
                            </w:r>
                            <w:r w:rsidR="0089476D" w:rsidRPr="00D6349B">
                              <w:rPr>
                                <w:rFonts w:ascii="Arial" w:hAnsi="Arial" w:cs="Arial"/>
                                <w:color w:val="FF0000"/>
                                <w:sz w:val="22"/>
                                <w:szCs w:val="21"/>
                              </w:rPr>
                              <w:t>6</w:t>
                            </w:r>
                            <w:r w:rsidRPr="00D6349B">
                              <w:rPr>
                                <w:rFonts w:ascii="Arial" w:hAnsi="Arial" w:cs="Arial"/>
                                <w:color w:val="FF0000"/>
                                <w:sz w:val="22"/>
                                <w:szCs w:val="21"/>
                              </w:rPr>
                              <w:t>/202</w:t>
                            </w:r>
                            <w:r w:rsidR="007B3763" w:rsidRPr="00D6349B">
                              <w:rPr>
                                <w:rFonts w:ascii="Arial" w:hAnsi="Arial" w:cs="Arial"/>
                                <w:color w:val="FF0000"/>
                                <w:sz w:val="22"/>
                                <w:szCs w:val="2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6F901D" id="Rounded Rectangle 4" o:spid="_x0000_s1026" style="position:absolute;margin-left:288.95pt;margin-top:10.7pt;width:173.95pt;height:26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" fillcolor="white [3201]" strokecolor="black [3200]" strokeweight="1pt">
                <v:stroke joinstyle="miter"/>
                <v:textbox>
                  <w:txbxContent>
                    <w:p w14:paraId="430F7ACD" w14:textId="44C70694" w:rsidR="00CC3047" w:rsidRPr="00D6349B" w:rsidRDefault="00CC3047" w:rsidP="00CC3047">
                      <w:pPr>
                        <w:jc w:val="right"/>
                        <w:rPr>
                          <w:color w:val="FF0000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1"/>
                        </w:rPr>
                        <w:t>Kigali,</w:t>
                      </w:r>
                      <w:r w:rsidR="0089476D" w:rsidRPr="00D6349B">
                        <w:rPr>
                          <w:rFonts w:ascii="Arial" w:hAnsi="Arial" w:cs="Arial"/>
                          <w:color w:val="FF0000"/>
                          <w:sz w:val="22"/>
                          <w:szCs w:val="21"/>
                        </w:rPr>
                        <w:t>2</w:t>
                      </w:r>
                      <w:r w:rsidR="000E0CCF" w:rsidRPr="00D6349B">
                        <w:rPr>
                          <w:rFonts w:ascii="Arial" w:hAnsi="Arial" w:cs="Arial"/>
                          <w:color w:val="FF0000"/>
                          <w:sz w:val="22"/>
                          <w:szCs w:val="21"/>
                        </w:rPr>
                        <w:t>4</w:t>
                      </w:r>
                      <w:r w:rsidRPr="00D6349B">
                        <w:rPr>
                          <w:rFonts w:ascii="Arial" w:hAnsi="Arial" w:cs="Arial"/>
                          <w:color w:val="FF0000"/>
                          <w:sz w:val="22"/>
                          <w:szCs w:val="21"/>
                        </w:rPr>
                        <w:t>/</w:t>
                      </w:r>
                      <w:r w:rsidR="007B3763" w:rsidRPr="00D6349B">
                        <w:rPr>
                          <w:rFonts w:ascii="Arial" w:hAnsi="Arial" w:cs="Arial"/>
                          <w:color w:val="FF0000"/>
                          <w:sz w:val="22"/>
                          <w:szCs w:val="21"/>
                        </w:rPr>
                        <w:t>0</w:t>
                      </w:r>
                      <w:r w:rsidR="0089476D" w:rsidRPr="00D6349B">
                        <w:rPr>
                          <w:rFonts w:ascii="Arial" w:hAnsi="Arial" w:cs="Arial"/>
                          <w:color w:val="FF0000"/>
                          <w:sz w:val="22"/>
                          <w:szCs w:val="21"/>
                        </w:rPr>
                        <w:t>6</w:t>
                      </w:r>
                      <w:r w:rsidRPr="00D6349B">
                        <w:rPr>
                          <w:rFonts w:ascii="Arial" w:hAnsi="Arial" w:cs="Arial"/>
                          <w:color w:val="FF0000"/>
                          <w:sz w:val="22"/>
                          <w:szCs w:val="21"/>
                        </w:rPr>
                        <w:t>/202</w:t>
                      </w:r>
                      <w:r w:rsidR="007B3763" w:rsidRPr="00D6349B">
                        <w:rPr>
                          <w:rFonts w:ascii="Arial" w:hAnsi="Arial" w:cs="Arial"/>
                          <w:color w:val="FF0000"/>
                          <w:sz w:val="22"/>
                          <w:szCs w:val="21"/>
                        </w:rPr>
                        <w:t>5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4988ABD3" w14:textId="3756A96A" w:rsidR="00CC3047" w:rsidRDefault="00CC3047" w:rsidP="00CC3047">
      <w:pPr>
        <w:widowControl w:val="0"/>
        <w:tabs>
          <w:tab w:val="left" w:pos="8860"/>
        </w:tabs>
        <w:autoSpaceDE w:val="0"/>
        <w:autoSpaceDN w:val="0"/>
        <w:adjustRightInd w:val="0"/>
        <w:rPr>
          <w:rFonts w:ascii="Arial" w:hAnsi="Arial" w:cs="Arial"/>
          <w:color w:val="000000"/>
          <w:u w:color="000000"/>
        </w:rPr>
      </w:pPr>
    </w:p>
    <w:p w14:paraId="5C8E694E" w14:textId="12AE16A3" w:rsidR="00CC3047" w:rsidRDefault="00E12272" w:rsidP="00E12272">
      <w:pPr>
        <w:widowControl w:val="0"/>
        <w:tabs>
          <w:tab w:val="left" w:pos="8860"/>
        </w:tabs>
        <w:autoSpaceDE w:val="0"/>
        <w:autoSpaceDN w:val="0"/>
        <w:adjustRightInd w:val="0"/>
        <w:rPr>
          <w:rFonts w:ascii="Arial" w:hAnsi="Arial" w:cs="Arial"/>
          <w:b/>
          <w:color w:val="000000"/>
          <w:u w:val="single" w:color="000000"/>
        </w:rPr>
      </w:pPr>
      <w:r w:rsidRPr="00990E6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9D21C1" wp14:editId="4B03E259">
                <wp:simplePos x="0" y="0"/>
                <wp:positionH relativeFrom="column">
                  <wp:posOffset>-150495</wp:posOffset>
                </wp:positionH>
                <wp:positionV relativeFrom="paragraph">
                  <wp:posOffset>90950</wp:posOffset>
                </wp:positionV>
                <wp:extent cx="3009265" cy="1736090"/>
                <wp:effectExtent l="0" t="0" r="13335" b="16510"/>
                <wp:wrapThrough wrapText="bothSides">
                  <wp:wrapPolygon edited="0">
                    <wp:start x="1367" y="0"/>
                    <wp:lineTo x="820" y="474"/>
                    <wp:lineTo x="0" y="1896"/>
                    <wp:lineTo x="0" y="19277"/>
                    <wp:lineTo x="182" y="20383"/>
                    <wp:lineTo x="1185" y="21647"/>
                    <wp:lineTo x="1367" y="21647"/>
                    <wp:lineTo x="20237" y="21647"/>
                    <wp:lineTo x="20419" y="21647"/>
                    <wp:lineTo x="21422" y="20225"/>
                    <wp:lineTo x="21605" y="19277"/>
                    <wp:lineTo x="21605" y="1896"/>
                    <wp:lineTo x="20784" y="474"/>
                    <wp:lineTo x="20237" y="0"/>
                    <wp:lineTo x="1367" y="0"/>
                  </wp:wrapPolygon>
                </wp:wrapThrough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265" cy="17360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1CCB9" w14:textId="37D18F78" w:rsidR="007B3763" w:rsidRPr="00D6349B" w:rsidRDefault="00FE59D4" w:rsidP="0089476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RW"/>
                              </w:rPr>
                            </w:pPr>
                            <w:r w:rsidRPr="00D6349B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RW"/>
                              </w:rPr>
                              <w:t>AGROTECH</w:t>
                            </w:r>
                          </w:p>
                          <w:p w14:paraId="2D1D2945" w14:textId="008EB1A1" w:rsidR="00E12272" w:rsidRPr="00D6349B" w:rsidRDefault="00E12272" w:rsidP="0089476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RW"/>
                              </w:rPr>
                            </w:pPr>
                            <w:r w:rsidRPr="00D6349B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RW"/>
                              </w:rPr>
                              <w:t>+ 250 280 000 088</w:t>
                            </w:r>
                          </w:p>
                          <w:p w14:paraId="47246F32" w14:textId="4F4FE38C" w:rsidR="00E12272" w:rsidRPr="00D6349B" w:rsidRDefault="00E12272" w:rsidP="0089476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RW"/>
                              </w:rPr>
                            </w:pPr>
                            <w:r w:rsidRPr="00D6349B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RW"/>
                              </w:rPr>
                              <w:t>P.O.BOX 263, KN 3 ROAD</w:t>
                            </w:r>
                          </w:p>
                          <w:p w14:paraId="643D3624" w14:textId="04CFF9BD" w:rsidR="00FE59D4" w:rsidRPr="00D6349B" w:rsidRDefault="00FE59D4" w:rsidP="0089476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RW"/>
                              </w:rPr>
                            </w:pPr>
                            <w:r w:rsidRPr="00D6349B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RW"/>
                              </w:rPr>
                              <w:t>TIN: 100001112</w:t>
                            </w:r>
                          </w:p>
                          <w:p w14:paraId="29D06731" w14:textId="38901AB3" w:rsidR="00E12272" w:rsidRPr="00D6349B" w:rsidRDefault="00E12272" w:rsidP="0089476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RW"/>
                              </w:rPr>
                            </w:pPr>
                            <w:r w:rsidRPr="00D6349B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RW"/>
                              </w:rPr>
                              <w:t>AGROTECH@KIPHAGRO.NET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9D21C1" id="Rounded Rectangle 6" o:spid="_x0000_s1027" style="position:absolute;margin-left:-11.85pt;margin-top:7.15pt;width:236.95pt;height:136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" filled="f" strokecolor="#5a5a5a [2109]" strokeweight="1pt">
                <v:stroke joinstyle="miter"/>
                <v:textbox>
                  <w:txbxContent>
                    <w:p w14:paraId="1421CCB9" w14:textId="37D18F78" w:rsidR="007B3763" w:rsidRPr="00D6349B" w:rsidRDefault="00FE59D4" w:rsidP="0089476D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  <w:sz w:val="28"/>
                          <w:szCs w:val="28"/>
                          <w:lang w:val="en-RW"/>
                        </w:rPr>
                      </w:pPr>
                      <w:r w:rsidRPr="00D6349B">
                        <w:rPr>
                          <w:rFonts w:ascii="Arial" w:hAnsi="Arial" w:cs="Arial"/>
                          <w:b/>
                          <w:bCs/>
                          <w:color w:val="FF0000"/>
                          <w:sz w:val="28"/>
                          <w:szCs w:val="28"/>
                          <w:lang w:val="en-RW"/>
                        </w:rPr>
                        <w:t>AGROTECH</w:t>
                      </w:r>
                    </w:p>
                    <w:p w14:paraId="2D1D2945" w14:textId="008EB1A1" w:rsidR="00E12272" w:rsidRPr="00D6349B" w:rsidRDefault="00E12272" w:rsidP="0089476D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  <w:sz w:val="28"/>
                          <w:szCs w:val="28"/>
                          <w:lang w:val="en-RW"/>
                        </w:rPr>
                      </w:pPr>
                      <w:r w:rsidRPr="00D6349B">
                        <w:rPr>
                          <w:rFonts w:ascii="Arial" w:hAnsi="Arial" w:cs="Arial"/>
                          <w:b/>
                          <w:bCs/>
                          <w:color w:val="FF0000"/>
                          <w:sz w:val="28"/>
                          <w:szCs w:val="28"/>
                          <w:lang w:val="en-RW"/>
                        </w:rPr>
                        <w:t>+ 250 280 000 088</w:t>
                      </w:r>
                    </w:p>
                    <w:p w14:paraId="47246F32" w14:textId="4F4FE38C" w:rsidR="00E12272" w:rsidRPr="00D6349B" w:rsidRDefault="00E12272" w:rsidP="0089476D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  <w:sz w:val="28"/>
                          <w:szCs w:val="28"/>
                          <w:lang w:val="en-RW"/>
                        </w:rPr>
                      </w:pPr>
                      <w:r w:rsidRPr="00D6349B">
                        <w:rPr>
                          <w:rFonts w:ascii="Arial" w:hAnsi="Arial" w:cs="Arial"/>
                          <w:b/>
                          <w:bCs/>
                          <w:color w:val="FF0000"/>
                          <w:sz w:val="28"/>
                          <w:szCs w:val="28"/>
                          <w:lang w:val="en-RW"/>
                        </w:rPr>
                        <w:t>P.O.BOX 263, KN 3 ROAD</w:t>
                      </w:r>
                    </w:p>
                    <w:p w14:paraId="643D3624" w14:textId="04CFF9BD" w:rsidR="00FE59D4" w:rsidRPr="00D6349B" w:rsidRDefault="00FE59D4" w:rsidP="0089476D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  <w:sz w:val="28"/>
                          <w:szCs w:val="28"/>
                          <w:lang w:val="en-RW"/>
                        </w:rPr>
                      </w:pPr>
                      <w:r w:rsidRPr="00D6349B">
                        <w:rPr>
                          <w:rFonts w:ascii="Arial" w:hAnsi="Arial" w:cs="Arial"/>
                          <w:b/>
                          <w:bCs/>
                          <w:color w:val="FF0000"/>
                          <w:sz w:val="28"/>
                          <w:szCs w:val="28"/>
                          <w:lang w:val="en-RW"/>
                        </w:rPr>
                        <w:t>TIN: 100001112</w:t>
                      </w:r>
                    </w:p>
                    <w:p w14:paraId="29D06731" w14:textId="38901AB3" w:rsidR="00E12272" w:rsidRPr="00D6349B" w:rsidRDefault="00E12272" w:rsidP="0089476D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  <w:sz w:val="28"/>
                          <w:szCs w:val="28"/>
                          <w:lang w:val="en-RW"/>
                        </w:rPr>
                      </w:pPr>
                      <w:r w:rsidRPr="00D6349B">
                        <w:rPr>
                          <w:rFonts w:ascii="Arial" w:hAnsi="Arial" w:cs="Arial"/>
                          <w:b/>
                          <w:bCs/>
                          <w:color w:val="FF0000"/>
                          <w:sz w:val="28"/>
                          <w:szCs w:val="28"/>
                          <w:lang w:val="en-RW"/>
                        </w:rPr>
                        <w:t>AGROTECH@KIPHAGRO.NET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3E9859F8" w14:textId="409FA79F" w:rsidR="00CC3047" w:rsidRDefault="00E12272" w:rsidP="00FF5F1C">
      <w:pPr>
        <w:widowControl w:val="0"/>
        <w:tabs>
          <w:tab w:val="left" w:pos="8860"/>
        </w:tabs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  <w:u w:val="single" w:color="000000"/>
        </w:rPr>
      </w:pPr>
      <w:r w:rsidRPr="00990E6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4C1867" wp14:editId="02CE29BB">
                <wp:simplePos x="0" y="0"/>
                <wp:positionH relativeFrom="column">
                  <wp:posOffset>3275330</wp:posOffset>
                </wp:positionH>
                <wp:positionV relativeFrom="paragraph">
                  <wp:posOffset>138285</wp:posOffset>
                </wp:positionV>
                <wp:extent cx="2619375" cy="1515745"/>
                <wp:effectExtent l="0" t="0" r="9525" b="8255"/>
                <wp:wrapThrough wrapText="bothSides">
                  <wp:wrapPolygon edited="0">
                    <wp:start x="1257" y="0"/>
                    <wp:lineTo x="0" y="1267"/>
                    <wp:lineTo x="0" y="19365"/>
                    <wp:lineTo x="209" y="20270"/>
                    <wp:lineTo x="1152" y="21537"/>
                    <wp:lineTo x="1257" y="21537"/>
                    <wp:lineTo x="20212" y="21537"/>
                    <wp:lineTo x="20317" y="21537"/>
                    <wp:lineTo x="21364" y="20451"/>
                    <wp:lineTo x="21574" y="19184"/>
                    <wp:lineTo x="21574" y="1086"/>
                    <wp:lineTo x="20212" y="0"/>
                    <wp:lineTo x="1257" y="0"/>
                  </wp:wrapPolygon>
                </wp:wrapThrough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5" cy="151574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0E00D2" w14:textId="7C9FF011" w:rsidR="00CC3047" w:rsidRPr="0089476D" w:rsidRDefault="00CC3047" w:rsidP="00CC3047">
                            <w:pPr>
                              <w:rPr>
                                <w:rFonts w:ascii="Arial" w:hAnsi="Arial" w:cs="Arial"/>
                                <w:szCs w:val="22"/>
                              </w:rPr>
                            </w:pPr>
                            <w:r w:rsidRPr="0089476D">
                              <w:rPr>
                                <w:rFonts w:ascii="Arial" w:hAnsi="Arial" w:cs="Arial"/>
                                <w:b/>
                                <w:szCs w:val="22"/>
                              </w:rPr>
                              <w:t>Our ref</w:t>
                            </w:r>
                            <w:r w:rsidRPr="0089476D">
                              <w:rPr>
                                <w:rFonts w:ascii="Arial" w:hAnsi="Arial" w:cs="Arial"/>
                                <w:szCs w:val="22"/>
                              </w:rPr>
                              <w:t xml:space="preserve">: </w:t>
                            </w:r>
                            <w:r w:rsidR="00FE59D4" w:rsidRPr="00D6349B">
                              <w:rPr>
                                <w:rFonts w:ascii="Arial" w:hAnsi="Arial" w:cs="Arial"/>
                                <w:color w:val="FF0000"/>
                                <w:szCs w:val="22"/>
                              </w:rPr>
                              <w:t xml:space="preserve">RWD_TTR- </w:t>
                            </w:r>
                            <w:r w:rsidR="00E12272" w:rsidRPr="00D6349B">
                              <w:rPr>
                                <w:rFonts w:ascii="Arial" w:hAnsi="Arial" w:cs="Arial"/>
                                <w:color w:val="FF0000"/>
                                <w:szCs w:val="22"/>
                              </w:rPr>
                              <w:t>AGROTECH</w:t>
                            </w:r>
                            <w:r w:rsidR="00FE59D4" w:rsidRPr="00D6349B">
                              <w:rPr>
                                <w:rFonts w:ascii="Arial" w:hAnsi="Arial" w:cs="Arial"/>
                                <w:color w:val="FF0000"/>
                                <w:szCs w:val="22"/>
                              </w:rPr>
                              <w:t>-API/2025.06-020</w:t>
                            </w:r>
                            <w:r w:rsidRPr="00D6349B">
                              <w:rPr>
                                <w:rFonts w:ascii="Arial" w:hAnsi="Arial" w:cs="Arial"/>
                                <w:color w:val="FF0000"/>
                                <w:szCs w:val="22"/>
                              </w:rPr>
                              <w:t xml:space="preserve"> </w:t>
                            </w:r>
                          </w:p>
                          <w:p w14:paraId="5C424158" w14:textId="71DD907A" w:rsidR="00CC3047" w:rsidRPr="0089476D" w:rsidRDefault="00CC3047" w:rsidP="00CC3047">
                            <w:pPr>
                              <w:rPr>
                                <w:rFonts w:ascii="Arial" w:hAnsi="Arial" w:cs="Arial"/>
                                <w:szCs w:val="22"/>
                              </w:rPr>
                            </w:pPr>
                            <w:r w:rsidRPr="0089476D">
                              <w:rPr>
                                <w:rFonts w:ascii="Arial" w:hAnsi="Arial" w:cs="Arial"/>
                                <w:b/>
                                <w:szCs w:val="22"/>
                              </w:rPr>
                              <w:t>Your Ref</w:t>
                            </w:r>
                            <w:r w:rsidRPr="0089476D">
                              <w:rPr>
                                <w:rFonts w:ascii="Arial" w:hAnsi="Arial" w:cs="Arial"/>
                                <w:szCs w:val="22"/>
                              </w:rPr>
                              <w:t xml:space="preserve">: </w:t>
                            </w:r>
                            <w:r w:rsidR="00C427AB" w:rsidRPr="00D6349B">
                              <w:rPr>
                                <w:rFonts w:ascii="Arial" w:hAnsi="Arial" w:cs="Arial"/>
                                <w:color w:val="FF0000"/>
                                <w:szCs w:val="22"/>
                              </w:rPr>
                              <w:t>Request of Quotation</w:t>
                            </w:r>
                          </w:p>
                          <w:p w14:paraId="74D1AAA0" w14:textId="26F1A44C" w:rsidR="00CC3047" w:rsidRPr="0089476D" w:rsidRDefault="00CC3047" w:rsidP="00CC3047">
                            <w:pPr>
                              <w:rPr>
                                <w:rFonts w:ascii="Arial" w:hAnsi="Arial" w:cs="Arial"/>
                                <w:szCs w:val="22"/>
                              </w:rPr>
                            </w:pPr>
                            <w:r w:rsidRPr="0089476D">
                              <w:rPr>
                                <w:rFonts w:ascii="Arial" w:hAnsi="Arial" w:cs="Arial"/>
                                <w:b/>
                                <w:szCs w:val="22"/>
                              </w:rPr>
                              <w:t>Concerned</w:t>
                            </w:r>
                            <w:r w:rsidRPr="0089476D">
                              <w:rPr>
                                <w:rFonts w:ascii="Arial" w:hAnsi="Arial" w:cs="Arial"/>
                                <w:szCs w:val="22"/>
                              </w:rPr>
                              <w:t xml:space="preserve">: </w:t>
                            </w:r>
                            <w:r w:rsidRPr="00D6349B">
                              <w:rPr>
                                <w:rFonts w:ascii="Arial" w:hAnsi="Arial" w:cs="Arial"/>
                                <w:color w:val="FF0000"/>
                                <w:szCs w:val="22"/>
                              </w:rPr>
                              <w:t xml:space="preserve">Proforma invoice for </w:t>
                            </w:r>
                            <w:r w:rsidR="009A05EC" w:rsidRPr="00D6349B">
                              <w:rPr>
                                <w:rFonts w:ascii="Arial" w:hAnsi="Arial" w:cs="Arial"/>
                                <w:color w:val="FF0000"/>
                                <w:szCs w:val="22"/>
                              </w:rPr>
                              <w:t xml:space="preserve">Supply, Installation and Commissioning of the </w:t>
                            </w:r>
                            <w:r w:rsidR="00765D71" w:rsidRPr="00D6349B">
                              <w:rPr>
                                <w:rFonts w:ascii="Arial" w:hAnsi="Arial" w:cs="Arial"/>
                                <w:color w:val="FF0000"/>
                                <w:szCs w:val="22"/>
                              </w:rPr>
                              <w:t>APIWEB Paper License</w:t>
                            </w:r>
                          </w:p>
                          <w:p w14:paraId="2A8BBE47" w14:textId="77777777" w:rsidR="00CC3047" w:rsidRPr="00285F5D" w:rsidRDefault="00CC3047" w:rsidP="00CC3047">
                            <w:pPr>
                              <w:rPr>
                                <w:sz w:val="22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4C1867" id="Rounded Rectangle 5" o:spid="_x0000_s1028" style="position:absolute;left:0;text-align:left;margin-left:257.9pt;margin-top:10.9pt;width:206.25pt;height:119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" fillcolor="white [3201]" strokecolor="#404040 [2429]" strokeweight="1pt">
                <v:stroke joinstyle="miter"/>
                <v:textbox>
                  <w:txbxContent>
                    <w:p w14:paraId="480E00D2" w14:textId="7C9FF011" w:rsidR="00CC3047" w:rsidRPr="0089476D" w:rsidRDefault="00CC3047" w:rsidP="00CC3047">
                      <w:pPr>
                        <w:rPr>
                          <w:rFonts w:ascii="Arial" w:hAnsi="Arial" w:cs="Arial"/>
                          <w:szCs w:val="22"/>
                        </w:rPr>
                      </w:pPr>
                      <w:r w:rsidRPr="0089476D">
                        <w:rPr>
                          <w:rFonts w:ascii="Arial" w:hAnsi="Arial" w:cs="Arial"/>
                          <w:b/>
                          <w:szCs w:val="22"/>
                        </w:rPr>
                        <w:t>Our ref</w:t>
                      </w:r>
                      <w:r w:rsidRPr="0089476D">
                        <w:rPr>
                          <w:rFonts w:ascii="Arial" w:hAnsi="Arial" w:cs="Arial"/>
                          <w:szCs w:val="22"/>
                        </w:rPr>
                        <w:t xml:space="preserve">: </w:t>
                      </w:r>
                      <w:r w:rsidR="00FE59D4" w:rsidRPr="00D6349B">
                        <w:rPr>
                          <w:rFonts w:ascii="Arial" w:hAnsi="Arial" w:cs="Arial"/>
                          <w:color w:val="FF0000"/>
                          <w:szCs w:val="22"/>
                        </w:rPr>
                        <w:t xml:space="preserve">RWD_TTR- </w:t>
                      </w:r>
                      <w:r w:rsidR="00E12272" w:rsidRPr="00D6349B">
                        <w:rPr>
                          <w:rFonts w:ascii="Arial" w:hAnsi="Arial" w:cs="Arial"/>
                          <w:color w:val="FF0000"/>
                          <w:szCs w:val="22"/>
                        </w:rPr>
                        <w:t>AGROTECH</w:t>
                      </w:r>
                      <w:r w:rsidR="00FE59D4" w:rsidRPr="00D6349B">
                        <w:rPr>
                          <w:rFonts w:ascii="Arial" w:hAnsi="Arial" w:cs="Arial"/>
                          <w:color w:val="FF0000"/>
                          <w:szCs w:val="22"/>
                        </w:rPr>
                        <w:t>-API/2025.06-020</w:t>
                      </w:r>
                      <w:r w:rsidRPr="00D6349B">
                        <w:rPr>
                          <w:rFonts w:ascii="Arial" w:hAnsi="Arial" w:cs="Arial"/>
                          <w:color w:val="FF0000"/>
                          <w:szCs w:val="22"/>
                        </w:rPr>
                        <w:t xml:space="preserve"> </w:t>
                      </w:r>
                    </w:p>
                    <w:p w14:paraId="5C424158" w14:textId="71DD907A" w:rsidR="00CC3047" w:rsidRPr="0089476D" w:rsidRDefault="00CC3047" w:rsidP="00CC3047">
                      <w:pPr>
                        <w:rPr>
                          <w:rFonts w:ascii="Arial" w:hAnsi="Arial" w:cs="Arial"/>
                          <w:szCs w:val="22"/>
                        </w:rPr>
                      </w:pPr>
                      <w:r w:rsidRPr="0089476D">
                        <w:rPr>
                          <w:rFonts w:ascii="Arial" w:hAnsi="Arial" w:cs="Arial"/>
                          <w:b/>
                          <w:szCs w:val="22"/>
                        </w:rPr>
                        <w:t>Your Ref</w:t>
                      </w:r>
                      <w:r w:rsidRPr="0089476D">
                        <w:rPr>
                          <w:rFonts w:ascii="Arial" w:hAnsi="Arial" w:cs="Arial"/>
                          <w:szCs w:val="22"/>
                        </w:rPr>
                        <w:t xml:space="preserve">: </w:t>
                      </w:r>
                      <w:r w:rsidR="00C427AB" w:rsidRPr="00D6349B">
                        <w:rPr>
                          <w:rFonts w:ascii="Arial" w:hAnsi="Arial" w:cs="Arial"/>
                          <w:color w:val="FF0000"/>
                          <w:szCs w:val="22"/>
                        </w:rPr>
                        <w:t>Request of Quotation</w:t>
                      </w:r>
                    </w:p>
                    <w:p w14:paraId="74D1AAA0" w14:textId="26F1A44C" w:rsidR="00CC3047" w:rsidRPr="0089476D" w:rsidRDefault="00CC3047" w:rsidP="00CC3047">
                      <w:pPr>
                        <w:rPr>
                          <w:rFonts w:ascii="Arial" w:hAnsi="Arial" w:cs="Arial"/>
                          <w:szCs w:val="22"/>
                        </w:rPr>
                      </w:pPr>
                      <w:r w:rsidRPr="0089476D">
                        <w:rPr>
                          <w:rFonts w:ascii="Arial" w:hAnsi="Arial" w:cs="Arial"/>
                          <w:b/>
                          <w:szCs w:val="22"/>
                        </w:rPr>
                        <w:t>Concerned</w:t>
                      </w:r>
                      <w:r w:rsidRPr="0089476D">
                        <w:rPr>
                          <w:rFonts w:ascii="Arial" w:hAnsi="Arial" w:cs="Arial"/>
                          <w:szCs w:val="22"/>
                        </w:rPr>
                        <w:t xml:space="preserve">: </w:t>
                      </w:r>
                      <w:r w:rsidRPr="00D6349B">
                        <w:rPr>
                          <w:rFonts w:ascii="Arial" w:hAnsi="Arial" w:cs="Arial"/>
                          <w:color w:val="FF0000"/>
                          <w:szCs w:val="22"/>
                        </w:rPr>
                        <w:t xml:space="preserve">Proforma invoice for </w:t>
                      </w:r>
                      <w:r w:rsidR="009A05EC" w:rsidRPr="00D6349B">
                        <w:rPr>
                          <w:rFonts w:ascii="Arial" w:hAnsi="Arial" w:cs="Arial"/>
                          <w:color w:val="FF0000"/>
                          <w:szCs w:val="22"/>
                        </w:rPr>
                        <w:t xml:space="preserve">Supply, Installation and Commissioning of the </w:t>
                      </w:r>
                      <w:r w:rsidR="00765D71" w:rsidRPr="00D6349B">
                        <w:rPr>
                          <w:rFonts w:ascii="Arial" w:hAnsi="Arial" w:cs="Arial"/>
                          <w:color w:val="FF0000"/>
                          <w:szCs w:val="22"/>
                        </w:rPr>
                        <w:t>APIWEB Paper License</w:t>
                      </w:r>
                    </w:p>
                    <w:p w14:paraId="2A8BBE47" w14:textId="77777777" w:rsidR="00CC3047" w:rsidRPr="00285F5D" w:rsidRDefault="00CC3047" w:rsidP="00CC3047">
                      <w:pPr>
                        <w:rPr>
                          <w:sz w:val="22"/>
                          <w:szCs w:val="21"/>
                        </w:rPr>
                      </w:pP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350584DA" w14:textId="77777777" w:rsidR="00E12272" w:rsidRDefault="00E12272" w:rsidP="00FF5F1C">
      <w:pPr>
        <w:widowControl w:val="0"/>
        <w:tabs>
          <w:tab w:val="left" w:pos="8860"/>
        </w:tabs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  <w:u w:val="single" w:color="000000"/>
        </w:rPr>
      </w:pPr>
    </w:p>
    <w:p w14:paraId="6C0FC096" w14:textId="77777777" w:rsidR="00E12272" w:rsidRDefault="00E12272" w:rsidP="00FF5F1C">
      <w:pPr>
        <w:widowControl w:val="0"/>
        <w:tabs>
          <w:tab w:val="left" w:pos="8860"/>
        </w:tabs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  <w:u w:val="single" w:color="000000"/>
        </w:rPr>
      </w:pPr>
    </w:p>
    <w:p w14:paraId="494E9029" w14:textId="77777777" w:rsidR="000E0CCF" w:rsidRDefault="000E0CCF" w:rsidP="00FF5F1C">
      <w:pPr>
        <w:widowControl w:val="0"/>
        <w:tabs>
          <w:tab w:val="left" w:pos="8860"/>
        </w:tabs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  <w:u w:val="single" w:color="000000"/>
        </w:rPr>
      </w:pPr>
    </w:p>
    <w:p w14:paraId="41357A4E" w14:textId="77777777" w:rsidR="000E0CCF" w:rsidRDefault="000E0CCF" w:rsidP="00FF5F1C">
      <w:pPr>
        <w:widowControl w:val="0"/>
        <w:tabs>
          <w:tab w:val="left" w:pos="8860"/>
        </w:tabs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  <w:u w:val="single" w:color="000000"/>
        </w:rPr>
      </w:pPr>
    </w:p>
    <w:p w14:paraId="6FF923F9" w14:textId="5E6AB46B" w:rsidR="00FF5F1C" w:rsidRDefault="00FF5F1C" w:rsidP="00FF5F1C">
      <w:pPr>
        <w:widowControl w:val="0"/>
        <w:tabs>
          <w:tab w:val="left" w:pos="8860"/>
        </w:tabs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  <w:u w:val="single" w:color="000000"/>
        </w:rPr>
      </w:pPr>
      <w:r w:rsidRPr="00D43293">
        <w:rPr>
          <w:rFonts w:ascii="Arial" w:hAnsi="Arial" w:cs="Arial"/>
          <w:b/>
          <w:color w:val="000000"/>
          <w:u w:val="single" w:color="000000"/>
        </w:rPr>
        <w:t>PRICE SUMMARY</w:t>
      </w:r>
    </w:p>
    <w:p w14:paraId="43E5EF75" w14:textId="50578110" w:rsidR="00FF5F1C" w:rsidRDefault="00FF5F1C" w:rsidP="00FF5F1C">
      <w:pPr>
        <w:widowControl w:val="0"/>
        <w:tabs>
          <w:tab w:val="center" w:pos="4680"/>
        </w:tabs>
        <w:autoSpaceDE w:val="0"/>
        <w:autoSpaceDN w:val="0"/>
        <w:adjustRightInd w:val="0"/>
        <w:rPr>
          <w:rFonts w:ascii="Arial" w:hAnsi="Arial" w:cs="Arial"/>
          <w:color w:val="000000"/>
          <w:u w:color="000000"/>
        </w:rPr>
      </w:pPr>
    </w:p>
    <w:p w14:paraId="22E0CE7C" w14:textId="77777777" w:rsidR="002C6D57" w:rsidRDefault="002C6D57" w:rsidP="00FF5F1C">
      <w:pPr>
        <w:widowControl w:val="0"/>
        <w:tabs>
          <w:tab w:val="center" w:pos="4680"/>
        </w:tabs>
        <w:autoSpaceDE w:val="0"/>
        <w:autoSpaceDN w:val="0"/>
        <w:adjustRightInd w:val="0"/>
        <w:rPr>
          <w:rFonts w:ascii="Arial" w:hAnsi="Arial" w:cs="Arial"/>
          <w:color w:val="000000"/>
          <w:u w:color="000000"/>
        </w:rPr>
      </w:pPr>
    </w:p>
    <w:p w14:paraId="77018A97" w14:textId="77777777" w:rsidR="000E0CCF" w:rsidRPr="00FB461C" w:rsidRDefault="000E0CCF" w:rsidP="00FF5F1C">
      <w:pPr>
        <w:widowControl w:val="0"/>
        <w:tabs>
          <w:tab w:val="center" w:pos="4680"/>
        </w:tabs>
        <w:autoSpaceDE w:val="0"/>
        <w:autoSpaceDN w:val="0"/>
        <w:adjustRightInd w:val="0"/>
        <w:rPr>
          <w:rFonts w:ascii="Arial" w:hAnsi="Arial" w:cs="Arial"/>
          <w:color w:val="000000"/>
          <w:u w:color="000000"/>
        </w:rPr>
      </w:pPr>
    </w:p>
    <w:tbl>
      <w:tblPr>
        <w:tblW w:w="9772" w:type="dxa"/>
        <w:tblInd w:w="-152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4110"/>
        <w:gridCol w:w="1276"/>
        <w:gridCol w:w="1276"/>
        <w:gridCol w:w="709"/>
        <w:gridCol w:w="1833"/>
      </w:tblGrid>
      <w:tr w:rsidR="00606DFE" w:rsidRPr="00606DFE" w14:paraId="0F21A5DD" w14:textId="77777777" w:rsidTr="007B3763">
        <w:trPr>
          <w:trHeight w:val="288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039D6" w14:textId="77777777" w:rsidR="00606DFE" w:rsidRPr="00606DFE" w:rsidRDefault="00606DFE" w:rsidP="00606DF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u w:color="000000"/>
              </w:rPr>
            </w:pPr>
            <w:r w:rsidRPr="00606DF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u w:color="000000"/>
              </w:rPr>
              <w:t>N0</w:t>
            </w:r>
          </w:p>
        </w:tc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A57BAE1" w14:textId="77777777" w:rsidR="00606DFE" w:rsidRPr="00606DFE" w:rsidRDefault="00606DFE" w:rsidP="00606DF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  <w:u w:color="000000"/>
              </w:rPr>
            </w:pPr>
            <w:r w:rsidRPr="00606DF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u w:color="000000"/>
              </w:rPr>
              <w:t>DESCRIPTION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517C6" w14:textId="3BD3185F" w:rsidR="00606DFE" w:rsidRPr="00606DFE" w:rsidRDefault="00606DFE" w:rsidP="00606DFE">
            <w:pPr>
              <w:widowControl w:val="0"/>
              <w:autoSpaceDE w:val="0"/>
              <w:autoSpaceDN w:val="0"/>
              <w:adjustRightInd w:val="0"/>
              <w:ind w:right="-254"/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u w:color="000000"/>
              </w:rPr>
            </w:pPr>
            <w:r w:rsidRPr="00606DF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u w:color="000000"/>
              </w:rPr>
              <w:t>Ref.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2A93868" w14:textId="459506FB" w:rsidR="00606DFE" w:rsidRPr="00606DFE" w:rsidRDefault="00606DFE" w:rsidP="00606DFE">
            <w:pPr>
              <w:widowControl w:val="0"/>
              <w:autoSpaceDE w:val="0"/>
              <w:autoSpaceDN w:val="0"/>
              <w:adjustRightInd w:val="0"/>
              <w:ind w:right="-254"/>
              <w:rPr>
                <w:rFonts w:ascii="Helvetica" w:hAnsi="Helvetica" w:cs="Helvetica"/>
                <w:sz w:val="22"/>
                <w:szCs w:val="22"/>
                <w:u w:color="000000"/>
              </w:rPr>
            </w:pPr>
            <w:r w:rsidRPr="00606DF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u w:color="000000"/>
              </w:rPr>
              <w:t>U.P (</w:t>
            </w:r>
            <w:r w:rsidR="007B376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u w:color="000000"/>
              </w:rPr>
              <w:t>RWF</w:t>
            </w:r>
            <w:r w:rsidRPr="00606DF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u w:color="000000"/>
              </w:rPr>
              <w:t>)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0E5D27C" w14:textId="77777777" w:rsidR="00606DFE" w:rsidRPr="00606DFE" w:rsidRDefault="00606DFE" w:rsidP="00606DF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sz w:val="22"/>
                <w:szCs w:val="22"/>
                <w:u w:color="000000"/>
              </w:rPr>
            </w:pPr>
            <w:r w:rsidRPr="00606DF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u w:color="000000"/>
              </w:rPr>
              <w:t>QTY</w:t>
            </w:r>
          </w:p>
        </w:tc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BC8BDAE" w14:textId="2FD34BBE" w:rsidR="00606DFE" w:rsidRPr="00606DFE" w:rsidRDefault="00606DFE" w:rsidP="00606DFE">
            <w:pPr>
              <w:widowControl w:val="0"/>
              <w:autoSpaceDE w:val="0"/>
              <w:autoSpaceDN w:val="0"/>
              <w:adjustRightInd w:val="0"/>
              <w:ind w:right="-105"/>
              <w:rPr>
                <w:rFonts w:ascii="Helvetica" w:hAnsi="Helvetica" w:cs="Helvetica"/>
                <w:sz w:val="22"/>
                <w:szCs w:val="22"/>
                <w:u w:color="000000"/>
              </w:rPr>
            </w:pPr>
            <w:r w:rsidRPr="00606DF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u w:color="000000"/>
              </w:rPr>
              <w:t>T.P(</w:t>
            </w:r>
            <w:r w:rsidR="007B376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u w:color="000000"/>
              </w:rPr>
              <w:t>RWF</w:t>
            </w:r>
            <w:r w:rsidRPr="00606DF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u w:color="000000"/>
              </w:rPr>
              <w:t>)</w:t>
            </w:r>
          </w:p>
        </w:tc>
      </w:tr>
      <w:tr w:rsidR="00F15A3F" w:rsidRPr="00606DFE" w14:paraId="583064D3" w14:textId="77777777" w:rsidTr="007B3763">
        <w:trPr>
          <w:trHeight w:val="288"/>
        </w:trPr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42970" w14:textId="45B4456B" w:rsidR="00F15A3F" w:rsidRPr="00606DFE" w:rsidRDefault="00F15A3F" w:rsidP="00F15A3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u w:color="000000"/>
              </w:rPr>
            </w:pPr>
            <w:r w:rsidRPr="00606DF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u w:color="000000"/>
              </w:rPr>
              <w:t>1</w:t>
            </w:r>
          </w:p>
        </w:tc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3B267C23" w14:textId="27D11234" w:rsidR="00F15A3F" w:rsidRPr="00606DFE" w:rsidRDefault="004372A0" w:rsidP="00F15A3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u w:color="000000"/>
              </w:rPr>
            </w:pPr>
            <w:r w:rsidRPr="00D6349B">
              <w:rPr>
                <w:rFonts w:ascii="Arial" w:hAnsi="Arial" w:cs="Arial"/>
                <w:color w:val="FF0000"/>
                <w:sz w:val="22"/>
                <w:szCs w:val="22"/>
              </w:rPr>
              <w:t>APIWEB Paper License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C2318" w14:textId="748E6112" w:rsidR="00F15A3F" w:rsidRPr="00606DFE" w:rsidRDefault="007B3763" w:rsidP="00F15A3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6349B">
              <w:rPr>
                <w:rFonts w:ascii="Arial" w:eastAsia="Times New Roman" w:hAnsi="Arial" w:cs="Arial"/>
                <w:color w:val="FF0000"/>
                <w:sz w:val="22"/>
                <w:szCs w:val="22"/>
                <w:bdr w:val="none" w:sz="0" w:space="0" w:color="auto" w:frame="1"/>
              </w:rPr>
              <w:t>424275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E752B5F" w14:textId="07B72851" w:rsidR="00F15A3F" w:rsidRPr="00E12272" w:rsidRDefault="00E12272" w:rsidP="00F15A3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  <w:u w:color="000000"/>
              </w:rPr>
            </w:pPr>
            <w:r w:rsidRPr="00D6349B">
              <w:rPr>
                <w:rFonts w:ascii="Arial" w:hAnsi="Arial" w:cs="Arial"/>
                <w:color w:val="FF0000"/>
                <w:sz w:val="22"/>
                <w:szCs w:val="22"/>
                <w:u w:color="000000"/>
              </w:rPr>
              <w:t>988,057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00DC17E" w14:textId="1F4EFB21" w:rsidR="00F15A3F" w:rsidRPr="00606DFE" w:rsidRDefault="00F15A3F" w:rsidP="00F15A3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u w:color="000000"/>
              </w:rPr>
            </w:pPr>
            <w:r w:rsidRPr="00606DFE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AC4BA6B" w14:textId="60AE5036" w:rsidR="00F15A3F" w:rsidRPr="00E12272" w:rsidRDefault="00E12272" w:rsidP="00F15A3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  <w:u w:color="000000"/>
              </w:rPr>
            </w:pPr>
            <w:r w:rsidRPr="00D6349B">
              <w:rPr>
                <w:rFonts w:ascii="Arial" w:hAnsi="Arial" w:cs="Arial"/>
                <w:color w:val="FF0000"/>
                <w:sz w:val="22"/>
                <w:szCs w:val="22"/>
                <w:u w:color="000000"/>
              </w:rPr>
              <w:t>988,057</w:t>
            </w:r>
          </w:p>
        </w:tc>
      </w:tr>
      <w:tr w:rsidR="00606DFE" w:rsidRPr="00606DFE" w14:paraId="55778138" w14:textId="77777777" w:rsidTr="007B3763">
        <w:tblPrEx>
          <w:tblBorders>
            <w:top w:val="none" w:sz="0" w:space="0" w:color="auto"/>
          </w:tblBorders>
        </w:tblPrEx>
        <w:trPr>
          <w:trHeight w:val="398"/>
        </w:trPr>
        <w:tc>
          <w:tcPr>
            <w:tcW w:w="793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FF702" w14:textId="4EFE0F2D" w:rsidR="00606DFE" w:rsidRPr="00606DFE" w:rsidRDefault="00606DFE" w:rsidP="00606DFE">
            <w:pPr>
              <w:widowControl w:val="0"/>
              <w:autoSpaceDE w:val="0"/>
              <w:autoSpaceDN w:val="0"/>
              <w:adjustRightInd w:val="0"/>
              <w:ind w:right="440"/>
              <w:rPr>
                <w:rFonts w:ascii="Arial" w:hAnsi="Arial" w:cs="Arial"/>
                <w:b/>
                <w:sz w:val="22"/>
                <w:szCs w:val="22"/>
                <w:u w:color="000000"/>
              </w:rPr>
            </w:pPr>
            <w:r w:rsidRPr="00D6349B">
              <w:rPr>
                <w:rFonts w:ascii="Arial" w:hAnsi="Arial" w:cs="Arial"/>
                <w:b/>
                <w:color w:val="FF0000"/>
                <w:sz w:val="22"/>
                <w:szCs w:val="22"/>
                <w:u w:color="000000"/>
              </w:rPr>
              <w:t xml:space="preserve">TOTAL PRICE DDP </w:t>
            </w:r>
            <w:r w:rsidR="00765D71" w:rsidRPr="00D6349B">
              <w:rPr>
                <w:rFonts w:ascii="Arial" w:hAnsi="Arial" w:cs="Arial"/>
                <w:b/>
                <w:color w:val="FF0000"/>
                <w:sz w:val="22"/>
                <w:szCs w:val="22"/>
                <w:u w:color="000000"/>
              </w:rPr>
              <w:t>IN</w:t>
            </w:r>
            <w:r w:rsidRPr="00D6349B">
              <w:rPr>
                <w:rFonts w:ascii="Arial" w:hAnsi="Arial" w:cs="Arial"/>
                <w:b/>
                <w:color w:val="FF0000"/>
                <w:sz w:val="22"/>
                <w:szCs w:val="22"/>
                <w:u w:color="000000"/>
              </w:rPr>
              <w:t xml:space="preserve"> RW</w:t>
            </w:r>
            <w:r w:rsidR="00765D71" w:rsidRPr="00D6349B">
              <w:rPr>
                <w:rFonts w:ascii="Arial" w:hAnsi="Arial" w:cs="Arial"/>
                <w:b/>
                <w:color w:val="FF0000"/>
                <w:sz w:val="22"/>
                <w:szCs w:val="22"/>
                <w:u w:color="000000"/>
              </w:rPr>
              <w:t xml:space="preserve"> AT </w:t>
            </w:r>
            <w:r w:rsidR="00FE59D4" w:rsidRPr="00D6349B">
              <w:rPr>
                <w:rFonts w:ascii="Arial" w:hAnsi="Arial" w:cs="Arial"/>
                <w:b/>
                <w:color w:val="FF0000"/>
                <w:sz w:val="22"/>
                <w:szCs w:val="22"/>
                <w:u w:color="000000"/>
              </w:rPr>
              <w:t>RAB-Rubirizi Laboratory,</w:t>
            </w:r>
            <w:r w:rsidRPr="00D6349B">
              <w:rPr>
                <w:rFonts w:ascii="Arial" w:hAnsi="Arial" w:cs="Arial"/>
                <w:b/>
                <w:color w:val="FF0000"/>
                <w:sz w:val="22"/>
                <w:szCs w:val="22"/>
                <w:u w:color="000000"/>
              </w:rPr>
              <w:t xml:space="preserve"> VAT</w:t>
            </w:r>
            <w:r w:rsidR="00E12272" w:rsidRPr="00D6349B">
              <w:rPr>
                <w:rFonts w:ascii="Arial" w:hAnsi="Arial" w:cs="Arial"/>
                <w:b/>
                <w:color w:val="FF0000"/>
                <w:sz w:val="22"/>
                <w:szCs w:val="22"/>
                <w:u w:color="000000"/>
              </w:rPr>
              <w:t xml:space="preserve"> </w:t>
            </w:r>
            <w:r w:rsidRPr="00D6349B">
              <w:rPr>
                <w:rFonts w:ascii="Arial" w:hAnsi="Arial" w:cs="Arial"/>
                <w:b/>
                <w:color w:val="FF0000"/>
                <w:sz w:val="22"/>
                <w:szCs w:val="22"/>
                <w:u w:color="000000"/>
              </w:rPr>
              <w:t>EXCLUSIVE</w:t>
            </w:r>
          </w:p>
        </w:tc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3C132" w14:textId="5B7D485C" w:rsidR="00606DFE" w:rsidRPr="00606DFE" w:rsidRDefault="00E12272" w:rsidP="0006644B">
            <w:pPr>
              <w:widowControl w:val="0"/>
              <w:autoSpaceDE w:val="0"/>
              <w:autoSpaceDN w:val="0"/>
              <w:adjustRightInd w:val="0"/>
              <w:ind w:right="440"/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  <w:u w:color="000000"/>
              </w:rPr>
            </w:pPr>
            <w:r w:rsidRPr="00D6349B">
              <w:rPr>
                <w:rFonts w:ascii="Arial" w:hAnsi="Arial" w:cs="Arial"/>
                <w:color w:val="FF0000"/>
                <w:sz w:val="22"/>
                <w:szCs w:val="22"/>
                <w:u w:color="000000"/>
              </w:rPr>
              <w:t>988,057</w:t>
            </w:r>
          </w:p>
        </w:tc>
      </w:tr>
    </w:tbl>
    <w:p w14:paraId="2B913522" w14:textId="77777777" w:rsidR="002C6D57" w:rsidRDefault="002C6D57" w:rsidP="00FF5F1C">
      <w:pPr>
        <w:widowControl w:val="0"/>
        <w:autoSpaceDE w:val="0"/>
        <w:autoSpaceDN w:val="0"/>
        <w:adjustRightInd w:val="0"/>
        <w:rPr>
          <w:rFonts w:ascii="Arial" w:hAnsi="Arial" w:cs="Arial"/>
          <w:bCs/>
          <w:color w:val="000000"/>
          <w:sz w:val="22"/>
          <w:szCs w:val="22"/>
          <w:u w:color="000000"/>
        </w:rPr>
      </w:pPr>
    </w:p>
    <w:p w14:paraId="69677D61" w14:textId="77777777" w:rsidR="000E0CCF" w:rsidRDefault="000E0CCF" w:rsidP="00FF5F1C">
      <w:pPr>
        <w:widowControl w:val="0"/>
        <w:autoSpaceDE w:val="0"/>
        <w:autoSpaceDN w:val="0"/>
        <w:adjustRightInd w:val="0"/>
        <w:rPr>
          <w:rFonts w:ascii="Arial" w:hAnsi="Arial" w:cs="Arial"/>
          <w:bCs/>
          <w:color w:val="000000"/>
          <w:sz w:val="22"/>
          <w:szCs w:val="22"/>
          <w:u w:color="000000"/>
        </w:rPr>
      </w:pPr>
    </w:p>
    <w:p w14:paraId="396688F0" w14:textId="77777777" w:rsidR="00E46467" w:rsidRDefault="00E46467" w:rsidP="00FF5F1C">
      <w:pPr>
        <w:widowControl w:val="0"/>
        <w:autoSpaceDE w:val="0"/>
        <w:autoSpaceDN w:val="0"/>
        <w:adjustRightInd w:val="0"/>
        <w:rPr>
          <w:rFonts w:ascii="Arial" w:hAnsi="Arial" w:cs="Arial"/>
          <w:bCs/>
          <w:color w:val="000000"/>
          <w:sz w:val="22"/>
          <w:szCs w:val="22"/>
          <w:u w:color="000000"/>
        </w:rPr>
      </w:pPr>
    </w:p>
    <w:p w14:paraId="4457187D" w14:textId="77777777" w:rsidR="00650574" w:rsidRDefault="00650574" w:rsidP="00FF5F1C">
      <w:pPr>
        <w:widowControl w:val="0"/>
        <w:autoSpaceDE w:val="0"/>
        <w:autoSpaceDN w:val="0"/>
        <w:adjustRightInd w:val="0"/>
        <w:rPr>
          <w:rFonts w:ascii="Arial" w:hAnsi="Arial" w:cs="Arial"/>
          <w:bCs/>
          <w:color w:val="000000"/>
          <w:sz w:val="22"/>
          <w:szCs w:val="22"/>
          <w:u w:color="000000"/>
        </w:rPr>
      </w:pPr>
    </w:p>
    <w:p w14:paraId="64A51B08" w14:textId="29C12A17" w:rsidR="00FF5F1C" w:rsidRPr="00D6349B" w:rsidRDefault="00FF5F1C" w:rsidP="00FF5F1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olor w:val="FF0000"/>
          <w:sz w:val="22"/>
          <w:szCs w:val="22"/>
          <w:u w:color="000000"/>
        </w:rPr>
      </w:pPr>
      <w:r w:rsidRPr="00264289">
        <w:rPr>
          <w:rFonts w:ascii="Arial" w:hAnsi="Arial" w:cs="Arial"/>
          <w:bCs/>
          <w:color w:val="000000"/>
          <w:sz w:val="22"/>
          <w:szCs w:val="22"/>
          <w:u w:color="000000"/>
        </w:rPr>
        <w:t>We say the amount to pay</w:t>
      </w:r>
      <w:r>
        <w:rPr>
          <w:rFonts w:ascii="Arial" w:hAnsi="Arial" w:cs="Arial"/>
          <w:b/>
          <w:bCs/>
          <w:color w:val="000000"/>
          <w:sz w:val="22"/>
          <w:szCs w:val="22"/>
          <w:u w:color="000000"/>
        </w:rPr>
        <w:t xml:space="preserve"> </w:t>
      </w:r>
      <w:r w:rsidRPr="00264289">
        <w:rPr>
          <w:rFonts w:ascii="Arial" w:hAnsi="Arial" w:cs="Arial"/>
          <w:bCs/>
          <w:color w:val="000000"/>
          <w:sz w:val="22"/>
          <w:szCs w:val="22"/>
          <w:u w:color="000000"/>
        </w:rPr>
        <w:t xml:space="preserve">is </w:t>
      </w:r>
      <w:r w:rsidR="00C427AB" w:rsidRPr="00D6349B">
        <w:rPr>
          <w:rFonts w:ascii="Arial" w:hAnsi="Arial" w:cs="Arial"/>
          <w:b/>
          <w:bCs/>
          <w:color w:val="FF0000"/>
          <w:sz w:val="22"/>
          <w:szCs w:val="22"/>
          <w:u w:color="000000"/>
        </w:rPr>
        <w:t xml:space="preserve">nine hundred </w:t>
      </w:r>
      <w:r w:rsidR="00E12272" w:rsidRPr="00D6349B">
        <w:rPr>
          <w:rFonts w:ascii="Arial" w:hAnsi="Arial" w:cs="Arial"/>
          <w:b/>
          <w:bCs/>
          <w:color w:val="FF0000"/>
          <w:sz w:val="22"/>
          <w:szCs w:val="22"/>
          <w:u w:color="000000"/>
        </w:rPr>
        <w:t>eighty</w:t>
      </w:r>
      <w:r w:rsidR="009A05EC" w:rsidRPr="00D6349B">
        <w:rPr>
          <w:rFonts w:ascii="Arial" w:hAnsi="Arial" w:cs="Arial"/>
          <w:b/>
          <w:bCs/>
          <w:color w:val="FF0000"/>
          <w:sz w:val="22"/>
          <w:szCs w:val="22"/>
          <w:u w:color="000000"/>
        </w:rPr>
        <w:t>-</w:t>
      </w:r>
      <w:r w:rsidR="00E12272" w:rsidRPr="00D6349B">
        <w:rPr>
          <w:rFonts w:ascii="Arial" w:hAnsi="Arial" w:cs="Arial"/>
          <w:b/>
          <w:bCs/>
          <w:color w:val="FF0000"/>
          <w:sz w:val="22"/>
          <w:szCs w:val="22"/>
          <w:u w:color="000000"/>
        </w:rPr>
        <w:t>eight</w:t>
      </w:r>
      <w:r w:rsidR="009A05EC" w:rsidRPr="00D6349B">
        <w:rPr>
          <w:rFonts w:ascii="Arial" w:hAnsi="Arial" w:cs="Arial"/>
          <w:b/>
          <w:bCs/>
          <w:color w:val="FF0000"/>
          <w:sz w:val="22"/>
          <w:szCs w:val="22"/>
          <w:u w:color="000000"/>
        </w:rPr>
        <w:t xml:space="preserve"> thousand f</w:t>
      </w:r>
      <w:r w:rsidR="00E12272" w:rsidRPr="00D6349B">
        <w:rPr>
          <w:rFonts w:ascii="Arial" w:hAnsi="Arial" w:cs="Arial"/>
          <w:b/>
          <w:bCs/>
          <w:color w:val="FF0000"/>
          <w:sz w:val="22"/>
          <w:szCs w:val="22"/>
          <w:u w:color="000000"/>
        </w:rPr>
        <w:t>it</w:t>
      </w:r>
      <w:r w:rsidR="009A05EC" w:rsidRPr="00D6349B">
        <w:rPr>
          <w:rFonts w:ascii="Arial" w:hAnsi="Arial" w:cs="Arial"/>
          <w:b/>
          <w:bCs/>
          <w:color w:val="FF0000"/>
          <w:sz w:val="22"/>
          <w:szCs w:val="22"/>
          <w:u w:color="000000"/>
        </w:rPr>
        <w:t>ty-</w:t>
      </w:r>
      <w:r w:rsidR="00E12272" w:rsidRPr="00D6349B">
        <w:rPr>
          <w:rFonts w:ascii="Arial" w:hAnsi="Arial" w:cs="Arial"/>
          <w:b/>
          <w:bCs/>
          <w:color w:val="FF0000"/>
          <w:sz w:val="22"/>
          <w:szCs w:val="22"/>
          <w:u w:color="000000"/>
        </w:rPr>
        <w:t>seven</w:t>
      </w:r>
      <w:r w:rsidR="007B3763" w:rsidRPr="00D6349B">
        <w:rPr>
          <w:rFonts w:ascii="Arial" w:hAnsi="Arial" w:cs="Arial"/>
          <w:b/>
          <w:bCs/>
          <w:color w:val="FF0000"/>
          <w:sz w:val="22"/>
          <w:szCs w:val="22"/>
          <w:u w:color="000000"/>
        </w:rPr>
        <w:t xml:space="preserve"> Rwandan </w:t>
      </w:r>
      <w:r w:rsidR="00C427AB" w:rsidRPr="00D6349B">
        <w:rPr>
          <w:rFonts w:ascii="Arial" w:hAnsi="Arial" w:cs="Arial"/>
          <w:b/>
          <w:bCs/>
          <w:color w:val="FF0000"/>
          <w:sz w:val="22"/>
          <w:szCs w:val="22"/>
          <w:u w:color="000000"/>
        </w:rPr>
        <w:t>francs</w:t>
      </w:r>
      <w:r w:rsidR="007B3763" w:rsidRPr="00D6349B">
        <w:rPr>
          <w:rFonts w:ascii="Arial" w:hAnsi="Arial" w:cs="Arial"/>
          <w:b/>
          <w:bCs/>
          <w:color w:val="FF0000"/>
          <w:sz w:val="22"/>
          <w:szCs w:val="22"/>
          <w:u w:color="000000"/>
        </w:rPr>
        <w:t xml:space="preserve"> (</w:t>
      </w:r>
      <w:r w:rsidR="00E12272" w:rsidRPr="00D6349B">
        <w:rPr>
          <w:rFonts w:ascii="Arial" w:hAnsi="Arial" w:cs="Arial"/>
          <w:b/>
          <w:bCs/>
          <w:color w:val="FF0000"/>
          <w:sz w:val="22"/>
          <w:szCs w:val="22"/>
          <w:u w:color="000000"/>
        </w:rPr>
        <w:t>988,057</w:t>
      </w:r>
      <w:r w:rsidR="007B3763" w:rsidRPr="00D6349B">
        <w:rPr>
          <w:rFonts w:ascii="Arial" w:hAnsi="Arial" w:cs="Arial"/>
          <w:b/>
          <w:bCs/>
          <w:color w:val="FF0000"/>
          <w:sz w:val="22"/>
          <w:szCs w:val="22"/>
          <w:u w:color="000000"/>
        </w:rPr>
        <w:t xml:space="preserve"> RWF)</w:t>
      </w:r>
    </w:p>
    <w:p w14:paraId="2D0AEC02" w14:textId="77777777" w:rsidR="00FF5F1C" w:rsidRDefault="00FF5F1C" w:rsidP="00FF5F1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szCs w:val="22"/>
          <w:u w:val="single" w:color="000000"/>
        </w:rPr>
      </w:pPr>
    </w:p>
    <w:p w14:paraId="170CC3FF" w14:textId="77777777" w:rsidR="00FF5F1C" w:rsidRDefault="00FF5F1C" w:rsidP="00FF5F1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szCs w:val="22"/>
          <w:u w:val="single" w:color="000000"/>
        </w:rPr>
      </w:pPr>
    </w:p>
    <w:p w14:paraId="5FC7DB1C" w14:textId="77777777" w:rsidR="00FF5F1C" w:rsidRDefault="00FF5F1C" w:rsidP="00FF5F1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szCs w:val="22"/>
          <w:u w:val="single" w:color="000000"/>
        </w:rPr>
      </w:pPr>
    </w:p>
    <w:p w14:paraId="112DBA56" w14:textId="77777777" w:rsidR="00FF5F1C" w:rsidRDefault="00FF5F1C" w:rsidP="00FF5F1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szCs w:val="22"/>
          <w:u w:val="single" w:color="000000"/>
        </w:rPr>
      </w:pPr>
    </w:p>
    <w:p w14:paraId="22521DB5" w14:textId="77777777" w:rsidR="00FF5F1C" w:rsidRDefault="00FF5F1C" w:rsidP="00FF5F1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szCs w:val="22"/>
          <w:u w:val="single" w:color="000000"/>
        </w:rPr>
      </w:pPr>
    </w:p>
    <w:p w14:paraId="69CE4963" w14:textId="77777777" w:rsidR="00FF5F1C" w:rsidRDefault="00FF5F1C" w:rsidP="00FF5F1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szCs w:val="22"/>
          <w:u w:val="single" w:color="000000"/>
        </w:rPr>
      </w:pPr>
    </w:p>
    <w:p w14:paraId="66FF29C6" w14:textId="77777777" w:rsidR="00FF5F1C" w:rsidRDefault="00FF5F1C" w:rsidP="00FF5F1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szCs w:val="22"/>
          <w:u w:val="single" w:color="000000"/>
        </w:rPr>
      </w:pPr>
    </w:p>
    <w:p w14:paraId="20613475" w14:textId="77777777" w:rsidR="00FF5F1C" w:rsidRDefault="00FF5F1C" w:rsidP="00FF5F1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szCs w:val="22"/>
          <w:u w:val="single" w:color="000000"/>
        </w:rPr>
      </w:pPr>
    </w:p>
    <w:p w14:paraId="6DB9D0F3" w14:textId="77777777" w:rsidR="00FF5F1C" w:rsidRDefault="00FF5F1C" w:rsidP="00FF5F1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szCs w:val="22"/>
          <w:u w:val="single" w:color="000000"/>
        </w:rPr>
      </w:pPr>
    </w:p>
    <w:p w14:paraId="48AF1B6B" w14:textId="77777777" w:rsidR="00CC3047" w:rsidRDefault="00CC3047" w:rsidP="00FF5F1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szCs w:val="22"/>
          <w:u w:val="single" w:color="000000"/>
        </w:rPr>
      </w:pPr>
    </w:p>
    <w:p w14:paraId="3AF0EC8D" w14:textId="77777777" w:rsidR="00CC3047" w:rsidRDefault="00CC3047" w:rsidP="00FF5F1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szCs w:val="22"/>
          <w:u w:val="single" w:color="000000"/>
        </w:rPr>
      </w:pPr>
    </w:p>
    <w:p w14:paraId="37CD2374" w14:textId="77777777" w:rsidR="00CC3047" w:rsidRDefault="00CC3047" w:rsidP="00FF5F1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szCs w:val="22"/>
          <w:u w:val="single" w:color="000000"/>
        </w:rPr>
      </w:pPr>
    </w:p>
    <w:p w14:paraId="52DF24EC" w14:textId="77777777" w:rsidR="00FF5F1C" w:rsidRDefault="00FF5F1C" w:rsidP="00FF5F1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szCs w:val="22"/>
          <w:u w:val="single" w:color="000000"/>
        </w:rPr>
      </w:pPr>
    </w:p>
    <w:p w14:paraId="4E89B8B8" w14:textId="77777777" w:rsidR="00FF5F1C" w:rsidRDefault="00FF5F1C" w:rsidP="00FF5F1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2"/>
          <w:szCs w:val="22"/>
          <w:u w:val="single" w:color="000000"/>
        </w:rPr>
      </w:pPr>
    </w:p>
    <w:p w14:paraId="17852C51" w14:textId="77777777" w:rsidR="00630C7C" w:rsidRDefault="00630C7C" w:rsidP="00630C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8"/>
          <w:szCs w:val="22"/>
          <w:u w:val="single" w:color="000000"/>
        </w:rPr>
      </w:pPr>
    </w:p>
    <w:p w14:paraId="173F8F6B" w14:textId="4242CB7C" w:rsidR="00FF5F1C" w:rsidRPr="00C05F22" w:rsidRDefault="00FF5F1C" w:rsidP="00630C7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8"/>
          <w:szCs w:val="22"/>
          <w:u w:val="single" w:color="000000"/>
        </w:rPr>
      </w:pPr>
      <w:r w:rsidRPr="00C05F22">
        <w:rPr>
          <w:rFonts w:ascii="Arial" w:hAnsi="Arial" w:cs="Arial"/>
          <w:b/>
          <w:bCs/>
          <w:color w:val="000000"/>
          <w:sz w:val="28"/>
          <w:szCs w:val="22"/>
          <w:u w:val="single" w:color="000000"/>
        </w:rPr>
        <w:t>COMMERCIAL TERMS</w:t>
      </w:r>
    </w:p>
    <w:p w14:paraId="7C6DB962" w14:textId="77777777" w:rsidR="00FF5F1C" w:rsidRDefault="00FF5F1C" w:rsidP="00FF5F1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2"/>
          <w:szCs w:val="22"/>
          <w:u w:val="single" w:color="000000"/>
        </w:rPr>
      </w:pPr>
    </w:p>
    <w:p w14:paraId="186DE9AD" w14:textId="1FC331D0" w:rsidR="00FF5F1C" w:rsidRPr="00630C7C" w:rsidRDefault="00FF5F1C" w:rsidP="00630C7C">
      <w:pPr>
        <w:pStyle w:val="ListParagraph"/>
        <w:widowControl w:val="0"/>
        <w:numPr>
          <w:ilvl w:val="0"/>
          <w:numId w:val="7"/>
        </w:numPr>
        <w:tabs>
          <w:tab w:val="left" w:pos="142"/>
          <w:tab w:val="left" w:pos="502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2"/>
          <w:szCs w:val="22"/>
          <w:u w:color="000000"/>
        </w:rPr>
      </w:pPr>
      <w:r w:rsidRPr="00630C7C">
        <w:rPr>
          <w:rFonts w:ascii="Arial" w:hAnsi="Arial" w:cs="Arial"/>
          <w:b/>
          <w:bCs/>
          <w:color w:val="000000"/>
          <w:sz w:val="22"/>
          <w:szCs w:val="22"/>
          <w:u w:color="000000"/>
        </w:rPr>
        <w:t>PRICE</w:t>
      </w:r>
    </w:p>
    <w:p w14:paraId="4BAA5C1A" w14:textId="48F33F43" w:rsidR="00FF5F1C" w:rsidRDefault="00FF5F1C" w:rsidP="00FF5F1C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color="000000"/>
        </w:rPr>
      </w:pPr>
      <w:r>
        <w:rPr>
          <w:rFonts w:ascii="Arial" w:hAnsi="Arial" w:cs="Arial"/>
          <w:color w:val="000000"/>
          <w:sz w:val="22"/>
          <w:szCs w:val="22"/>
          <w:u w:color="000000"/>
        </w:rPr>
        <w:t xml:space="preserve">        </w:t>
      </w:r>
      <w:r w:rsidRPr="00D6349B">
        <w:rPr>
          <w:rFonts w:ascii="Arial" w:hAnsi="Arial" w:cs="Arial"/>
          <w:color w:val="FF0000"/>
          <w:sz w:val="22"/>
          <w:szCs w:val="22"/>
          <w:u w:color="000000"/>
        </w:rPr>
        <w:t>Price is covering supply</w:t>
      </w:r>
      <w:r w:rsidR="009A05EC" w:rsidRPr="00D6349B">
        <w:rPr>
          <w:rFonts w:ascii="Arial" w:hAnsi="Arial" w:cs="Arial"/>
          <w:color w:val="FF0000"/>
          <w:sz w:val="22"/>
          <w:szCs w:val="22"/>
          <w:u w:color="000000"/>
        </w:rPr>
        <w:t>, installation and commissioning of</w:t>
      </w:r>
      <w:r w:rsidRPr="00D6349B">
        <w:rPr>
          <w:rFonts w:ascii="Arial" w:hAnsi="Arial" w:cs="Arial"/>
          <w:color w:val="FF0000"/>
          <w:sz w:val="22"/>
          <w:szCs w:val="22"/>
          <w:u w:color="000000"/>
        </w:rPr>
        <w:t xml:space="preserve"> the </w:t>
      </w:r>
      <w:r w:rsidR="004372A0" w:rsidRPr="00D6349B">
        <w:rPr>
          <w:rFonts w:ascii="Arial" w:hAnsi="Arial" w:cs="Arial"/>
          <w:color w:val="FF0000"/>
          <w:sz w:val="22"/>
          <w:szCs w:val="22"/>
          <w:u w:color="000000"/>
        </w:rPr>
        <w:t>APIWEB Paper License</w:t>
      </w:r>
      <w:r w:rsidRPr="00D6349B">
        <w:rPr>
          <w:rFonts w:ascii="Arial" w:hAnsi="Arial" w:cs="Arial"/>
          <w:color w:val="FF0000"/>
          <w:sz w:val="22"/>
          <w:szCs w:val="22"/>
          <w:u w:color="000000"/>
        </w:rPr>
        <w:t xml:space="preserve"> to </w:t>
      </w:r>
      <w:r w:rsidR="00E12272" w:rsidRPr="00D6349B">
        <w:rPr>
          <w:rFonts w:ascii="Arial" w:hAnsi="Arial" w:cs="Arial"/>
          <w:color w:val="FF0000"/>
          <w:sz w:val="22"/>
          <w:szCs w:val="22"/>
          <w:u w:color="000000"/>
        </w:rPr>
        <w:t>RAB-Rubirizi Laboratory</w:t>
      </w:r>
      <w:r w:rsidR="007B3763" w:rsidRPr="00D6349B">
        <w:rPr>
          <w:rFonts w:ascii="Arial" w:hAnsi="Arial" w:cs="Arial"/>
          <w:color w:val="FF0000"/>
          <w:sz w:val="22"/>
          <w:szCs w:val="22"/>
          <w:u w:color="000000"/>
        </w:rPr>
        <w:t xml:space="preserve"> </w:t>
      </w:r>
      <w:r w:rsidR="00C427AB" w:rsidRPr="00D6349B">
        <w:rPr>
          <w:rFonts w:ascii="Arial" w:hAnsi="Arial" w:cs="Arial"/>
          <w:color w:val="FF0000"/>
          <w:sz w:val="22"/>
          <w:szCs w:val="22"/>
          <w:u w:color="000000"/>
        </w:rPr>
        <w:t>in Kigali</w:t>
      </w:r>
      <w:r w:rsidR="00CC3047" w:rsidRPr="00D6349B">
        <w:rPr>
          <w:rFonts w:ascii="Arial" w:hAnsi="Arial" w:cs="Arial"/>
          <w:color w:val="FF0000"/>
          <w:sz w:val="22"/>
          <w:szCs w:val="22"/>
          <w:u w:color="000000"/>
        </w:rPr>
        <w:t>, Rwanda</w:t>
      </w:r>
      <w:r w:rsidR="00C427AB">
        <w:rPr>
          <w:rFonts w:ascii="Arial" w:hAnsi="Arial" w:cs="Arial"/>
          <w:color w:val="000000"/>
          <w:sz w:val="22"/>
          <w:szCs w:val="22"/>
          <w:u w:color="000000"/>
        </w:rPr>
        <w:t>.</w:t>
      </w:r>
    </w:p>
    <w:p w14:paraId="619C2B82" w14:textId="77777777" w:rsidR="00FF5F1C" w:rsidRDefault="00FF5F1C" w:rsidP="00FF5F1C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color="000000"/>
        </w:rPr>
      </w:pPr>
    </w:p>
    <w:p w14:paraId="3F3E00CE" w14:textId="77777777" w:rsidR="00FF5F1C" w:rsidRDefault="00FF5F1C" w:rsidP="00FF5F1C">
      <w:pPr>
        <w:widowControl w:val="0"/>
        <w:numPr>
          <w:ilvl w:val="0"/>
          <w:numId w:val="2"/>
        </w:numPr>
        <w:tabs>
          <w:tab w:val="left" w:pos="142"/>
          <w:tab w:val="left" w:pos="502"/>
        </w:tabs>
        <w:autoSpaceDE w:val="0"/>
        <w:autoSpaceDN w:val="0"/>
        <w:adjustRightInd w:val="0"/>
        <w:ind w:left="502" w:hanging="502"/>
        <w:rPr>
          <w:rFonts w:ascii="Arial" w:hAnsi="Arial" w:cs="Arial"/>
          <w:color w:val="000000"/>
          <w:sz w:val="22"/>
          <w:szCs w:val="22"/>
          <w:u w:color="000000"/>
        </w:rPr>
      </w:pPr>
      <w:r>
        <w:rPr>
          <w:rFonts w:ascii="Arial" w:hAnsi="Arial" w:cs="Arial"/>
          <w:b/>
          <w:bCs/>
          <w:color w:val="000000"/>
          <w:sz w:val="22"/>
          <w:szCs w:val="22"/>
          <w:u w:color="000000"/>
        </w:rPr>
        <w:t>DELIVERY PERIOD</w:t>
      </w:r>
    </w:p>
    <w:p w14:paraId="48B1ABDD" w14:textId="069AB6B7" w:rsidR="00FF5F1C" w:rsidRPr="00D6349B" w:rsidRDefault="00E12272" w:rsidP="00FF5F1C">
      <w:pPr>
        <w:widowControl w:val="0"/>
        <w:autoSpaceDE w:val="0"/>
        <w:autoSpaceDN w:val="0"/>
        <w:adjustRightInd w:val="0"/>
        <w:ind w:left="502"/>
        <w:rPr>
          <w:rFonts w:ascii="Arial" w:hAnsi="Arial" w:cs="Arial"/>
          <w:color w:val="FF0000"/>
          <w:sz w:val="22"/>
          <w:szCs w:val="22"/>
          <w:u w:color="000000"/>
        </w:rPr>
      </w:pPr>
      <w:r w:rsidRPr="00D6349B">
        <w:rPr>
          <w:rFonts w:ascii="Arial" w:hAnsi="Arial" w:cs="Arial"/>
          <w:color w:val="FF0000"/>
          <w:sz w:val="22"/>
          <w:szCs w:val="22"/>
          <w:u w:color="000000"/>
        </w:rPr>
        <w:t>1</w:t>
      </w:r>
      <w:r w:rsidR="00C427AB" w:rsidRPr="00D6349B">
        <w:rPr>
          <w:rFonts w:ascii="Arial" w:hAnsi="Arial" w:cs="Arial"/>
          <w:color w:val="FF0000"/>
          <w:sz w:val="22"/>
          <w:szCs w:val="22"/>
          <w:u w:color="000000"/>
        </w:rPr>
        <w:t>-</w:t>
      </w:r>
      <w:r w:rsidRPr="00D6349B">
        <w:rPr>
          <w:rFonts w:ascii="Arial" w:hAnsi="Arial" w:cs="Arial"/>
          <w:color w:val="FF0000"/>
          <w:sz w:val="22"/>
          <w:szCs w:val="22"/>
          <w:u w:color="000000"/>
        </w:rPr>
        <w:t>2</w:t>
      </w:r>
      <w:r w:rsidR="004E6D14" w:rsidRPr="00D6349B">
        <w:rPr>
          <w:rFonts w:ascii="Arial" w:hAnsi="Arial" w:cs="Arial"/>
          <w:color w:val="FF0000"/>
          <w:sz w:val="22"/>
          <w:szCs w:val="22"/>
          <w:u w:color="000000"/>
        </w:rPr>
        <w:t xml:space="preserve"> WEEKS</w:t>
      </w:r>
    </w:p>
    <w:p w14:paraId="631B0CA2" w14:textId="77777777" w:rsidR="00FF5F1C" w:rsidRDefault="00FF5F1C" w:rsidP="00FF5F1C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color="000000"/>
        </w:rPr>
      </w:pPr>
    </w:p>
    <w:p w14:paraId="1FC08A68" w14:textId="77777777" w:rsidR="00FF5F1C" w:rsidRDefault="00FF5F1C" w:rsidP="00FF5F1C">
      <w:pPr>
        <w:widowControl w:val="0"/>
        <w:numPr>
          <w:ilvl w:val="0"/>
          <w:numId w:val="3"/>
        </w:numPr>
        <w:tabs>
          <w:tab w:val="left" w:pos="142"/>
          <w:tab w:val="left" w:pos="502"/>
        </w:tabs>
        <w:autoSpaceDE w:val="0"/>
        <w:autoSpaceDN w:val="0"/>
        <w:adjustRightInd w:val="0"/>
        <w:ind w:left="502" w:hanging="502"/>
        <w:rPr>
          <w:rFonts w:ascii="Arial" w:hAnsi="Arial" w:cs="Arial"/>
          <w:color w:val="000000"/>
          <w:sz w:val="22"/>
          <w:szCs w:val="22"/>
          <w:u w:color="000000"/>
        </w:rPr>
      </w:pPr>
      <w:r>
        <w:rPr>
          <w:rFonts w:ascii="Arial" w:hAnsi="Arial" w:cs="Arial"/>
          <w:b/>
          <w:bCs/>
          <w:color w:val="000000"/>
          <w:sz w:val="22"/>
          <w:szCs w:val="22"/>
          <w:u w:color="000000"/>
        </w:rPr>
        <w:t>VALIDITY OF THE PRICE</w:t>
      </w:r>
      <w:r>
        <w:rPr>
          <w:rFonts w:ascii="Arial" w:hAnsi="Arial" w:cs="Arial"/>
          <w:color w:val="000000"/>
          <w:sz w:val="22"/>
          <w:szCs w:val="22"/>
          <w:u w:color="000000"/>
        </w:rPr>
        <w:t xml:space="preserve"> </w:t>
      </w:r>
    </w:p>
    <w:p w14:paraId="388A6C4F" w14:textId="06617246" w:rsidR="00FF5F1C" w:rsidRPr="00D6349B" w:rsidRDefault="00E12272" w:rsidP="00FF5F1C">
      <w:pPr>
        <w:widowControl w:val="0"/>
        <w:autoSpaceDE w:val="0"/>
        <w:autoSpaceDN w:val="0"/>
        <w:adjustRightInd w:val="0"/>
        <w:ind w:left="502"/>
        <w:rPr>
          <w:rFonts w:ascii="Arial" w:hAnsi="Arial" w:cs="Arial"/>
          <w:color w:val="FF0000"/>
          <w:sz w:val="22"/>
          <w:szCs w:val="22"/>
          <w:u w:color="000000"/>
        </w:rPr>
      </w:pPr>
      <w:r w:rsidRPr="00D6349B">
        <w:rPr>
          <w:rFonts w:ascii="Arial" w:hAnsi="Arial" w:cs="Arial"/>
          <w:color w:val="FF0000"/>
          <w:sz w:val="22"/>
          <w:szCs w:val="22"/>
          <w:u w:color="000000"/>
        </w:rPr>
        <w:t>15</w:t>
      </w:r>
      <w:r w:rsidR="00FF5F1C" w:rsidRPr="00D6349B">
        <w:rPr>
          <w:rFonts w:ascii="Arial" w:hAnsi="Arial" w:cs="Arial"/>
          <w:color w:val="FF0000"/>
          <w:sz w:val="22"/>
          <w:szCs w:val="22"/>
          <w:u w:color="000000"/>
        </w:rPr>
        <w:t xml:space="preserve"> days</w:t>
      </w:r>
    </w:p>
    <w:p w14:paraId="3169D2D7" w14:textId="77777777" w:rsidR="00FF5F1C" w:rsidRDefault="00FF5F1C" w:rsidP="00FF5F1C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color="000000"/>
        </w:rPr>
      </w:pPr>
    </w:p>
    <w:p w14:paraId="423F46BA" w14:textId="1C8D2692" w:rsidR="00FF5F1C" w:rsidRPr="00650574" w:rsidRDefault="00FF5F1C" w:rsidP="00650574">
      <w:pPr>
        <w:widowControl w:val="0"/>
        <w:numPr>
          <w:ilvl w:val="0"/>
          <w:numId w:val="4"/>
        </w:numPr>
        <w:tabs>
          <w:tab w:val="left" w:pos="142"/>
          <w:tab w:val="left" w:pos="502"/>
        </w:tabs>
        <w:autoSpaceDE w:val="0"/>
        <w:autoSpaceDN w:val="0"/>
        <w:adjustRightInd w:val="0"/>
        <w:ind w:left="502" w:hanging="502"/>
        <w:rPr>
          <w:rFonts w:ascii="Arial" w:hAnsi="Arial" w:cs="Arial"/>
          <w:color w:val="000000"/>
          <w:sz w:val="22"/>
          <w:szCs w:val="22"/>
          <w:u w:color="000000"/>
        </w:rPr>
      </w:pPr>
      <w:r>
        <w:rPr>
          <w:rFonts w:ascii="Arial" w:hAnsi="Arial" w:cs="Arial"/>
          <w:b/>
          <w:bCs/>
          <w:color w:val="000000"/>
          <w:sz w:val="22"/>
          <w:szCs w:val="22"/>
          <w:u w:color="000000"/>
        </w:rPr>
        <w:t>PAYMENT TERMS</w:t>
      </w:r>
    </w:p>
    <w:p w14:paraId="6229479B" w14:textId="2AE8B599" w:rsidR="004E6D14" w:rsidRPr="00D6349B" w:rsidRDefault="00A62E0B" w:rsidP="00765D71">
      <w:pPr>
        <w:widowControl w:val="0"/>
        <w:autoSpaceDE w:val="0"/>
        <w:autoSpaceDN w:val="0"/>
        <w:adjustRightInd w:val="0"/>
        <w:ind w:left="567"/>
        <w:rPr>
          <w:rFonts w:ascii="Arial" w:hAnsi="Arial" w:cs="Arial"/>
          <w:color w:val="FF0000"/>
          <w:sz w:val="22"/>
          <w:szCs w:val="22"/>
          <w:u w:color="000000"/>
        </w:rPr>
      </w:pPr>
      <w:r w:rsidRPr="00D6349B">
        <w:rPr>
          <w:rFonts w:ascii="Arial" w:hAnsi="Arial" w:cs="Arial"/>
          <w:color w:val="FF0000"/>
          <w:sz w:val="22"/>
          <w:szCs w:val="22"/>
          <w:u w:color="000000"/>
        </w:rPr>
        <w:t>-</w:t>
      </w:r>
      <w:r w:rsidR="00E12272" w:rsidRPr="00D6349B">
        <w:rPr>
          <w:rFonts w:ascii="Arial" w:hAnsi="Arial" w:cs="Arial"/>
          <w:color w:val="FF0000"/>
          <w:sz w:val="22"/>
          <w:szCs w:val="22"/>
          <w:u w:color="000000"/>
        </w:rPr>
        <w:t>PREPAYMENT</w:t>
      </w:r>
      <w:r w:rsidRPr="00D6349B">
        <w:rPr>
          <w:rFonts w:ascii="Arial" w:hAnsi="Arial" w:cs="Arial"/>
          <w:color w:val="FF0000"/>
          <w:sz w:val="22"/>
          <w:szCs w:val="22"/>
          <w:u w:color="000000"/>
        </w:rPr>
        <w:t xml:space="preserve">, </w:t>
      </w:r>
    </w:p>
    <w:p w14:paraId="5BADF04A" w14:textId="77777777" w:rsidR="004E6D14" w:rsidRDefault="004E6D14" w:rsidP="00FF5F1C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u w:color="000000"/>
        </w:rPr>
      </w:pPr>
    </w:p>
    <w:p w14:paraId="1D057C74" w14:textId="5368F5E5" w:rsidR="00FF5F1C" w:rsidRPr="00650574" w:rsidRDefault="00FF5F1C" w:rsidP="00650574">
      <w:pPr>
        <w:widowControl w:val="0"/>
        <w:numPr>
          <w:ilvl w:val="0"/>
          <w:numId w:val="5"/>
        </w:numPr>
        <w:tabs>
          <w:tab w:val="left" w:pos="142"/>
          <w:tab w:val="left" w:pos="502"/>
        </w:tabs>
        <w:autoSpaceDE w:val="0"/>
        <w:autoSpaceDN w:val="0"/>
        <w:adjustRightInd w:val="0"/>
        <w:ind w:left="502" w:hanging="502"/>
        <w:rPr>
          <w:rFonts w:ascii="Arial" w:hAnsi="Arial" w:cs="Arial"/>
          <w:b/>
          <w:bCs/>
          <w:color w:val="000000"/>
          <w:sz w:val="22"/>
          <w:szCs w:val="22"/>
          <w:u w:color="000000"/>
        </w:rPr>
      </w:pPr>
      <w:r>
        <w:rPr>
          <w:rFonts w:ascii="Arial" w:hAnsi="Arial" w:cs="Arial"/>
          <w:b/>
          <w:bCs/>
          <w:color w:val="000000"/>
          <w:sz w:val="22"/>
          <w:szCs w:val="22"/>
          <w:u w:color="000000"/>
        </w:rPr>
        <w:t>BANK DETAILS</w:t>
      </w:r>
    </w:p>
    <w:p w14:paraId="5BD4EFDB" w14:textId="51A58A85" w:rsidR="00D6349B" w:rsidRDefault="00D6349B" w:rsidP="00D6349B">
      <w:pPr>
        <w:pStyle w:val="ListParagraph"/>
        <w:ind w:left="502"/>
        <w:rPr>
          <w:rFonts w:ascii="Arial" w:hAnsi="Arial" w:cs="Arial"/>
          <w:b/>
          <w:bCs/>
          <w:sz w:val="22"/>
          <w:szCs w:val="22"/>
          <w:lang w:val="fr-FR"/>
        </w:rPr>
      </w:pPr>
      <w:proofErr w:type="spellStart"/>
      <w:r>
        <w:rPr>
          <w:rFonts w:ascii="Arial" w:hAnsi="Arial" w:cs="Arial"/>
          <w:b/>
          <w:bCs/>
          <w:sz w:val="22"/>
          <w:szCs w:val="22"/>
          <w:lang w:val="fr-FR"/>
        </w:rPr>
        <w:t>Through</w:t>
      </w:r>
      <w:proofErr w:type="spellEnd"/>
      <w:r>
        <w:rPr>
          <w:rFonts w:ascii="Arial" w:hAnsi="Arial" w:cs="Arial"/>
          <w:b/>
          <w:bCs/>
          <w:sz w:val="22"/>
          <w:szCs w:val="22"/>
          <w:lang w:val="fr-FR"/>
        </w:rPr>
        <w:t> :</w:t>
      </w:r>
      <w:r w:rsidRPr="008B71E9">
        <w:rPr>
          <w:rFonts w:ascii="Arial" w:hAnsi="Arial" w:cs="Arial"/>
          <w:sz w:val="22"/>
          <w:szCs w:val="22"/>
          <w:lang w:val="fr-FR"/>
        </w:rPr>
        <w:t xml:space="preserve"> I&amp;M Bank</w:t>
      </w:r>
      <w:r>
        <w:rPr>
          <w:rFonts w:ascii="Arial" w:hAnsi="Arial" w:cs="Arial"/>
          <w:sz w:val="22"/>
          <w:szCs w:val="22"/>
          <w:lang w:val="fr-FR"/>
        </w:rPr>
        <w:t>, RWANDA</w:t>
      </w:r>
    </w:p>
    <w:p w14:paraId="13029B2C" w14:textId="77777777" w:rsidR="00D6349B" w:rsidRPr="00AB21BB" w:rsidRDefault="00D6349B" w:rsidP="00D6349B">
      <w:pPr>
        <w:pStyle w:val="ListParagraph"/>
        <w:ind w:left="502"/>
        <w:rPr>
          <w:rFonts w:ascii="Arial" w:hAnsi="Arial" w:cs="Arial"/>
          <w:sz w:val="22"/>
          <w:szCs w:val="22"/>
          <w:lang w:val="fr-FR"/>
        </w:rPr>
      </w:pPr>
      <w:proofErr w:type="spellStart"/>
      <w:r>
        <w:rPr>
          <w:rFonts w:ascii="Arial" w:hAnsi="Arial" w:cs="Arial"/>
          <w:b/>
          <w:bCs/>
          <w:sz w:val="22"/>
          <w:szCs w:val="22"/>
          <w:lang w:val="fr-FR"/>
        </w:rPr>
        <w:t>Account</w:t>
      </w:r>
      <w:proofErr w:type="spellEnd"/>
      <w:r>
        <w:rPr>
          <w:rFonts w:ascii="Arial" w:hAnsi="Arial" w:cs="Arial"/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  <w:lang w:val="fr-FR"/>
        </w:rPr>
        <w:t>number</w:t>
      </w:r>
      <w:proofErr w:type="spellEnd"/>
      <w:r>
        <w:rPr>
          <w:rFonts w:ascii="Arial" w:hAnsi="Arial" w:cs="Arial"/>
          <w:b/>
          <w:bCs/>
          <w:sz w:val="22"/>
          <w:szCs w:val="22"/>
          <w:lang w:val="fr-FR"/>
        </w:rPr>
        <w:t xml:space="preserve"> : </w:t>
      </w:r>
      <w:r>
        <w:rPr>
          <w:rFonts w:ascii="Arial" w:hAnsi="Arial" w:cs="Arial"/>
          <w:sz w:val="22"/>
          <w:szCs w:val="22"/>
          <w:lang w:val="fr-FR"/>
        </w:rPr>
        <w:t>20053015001/RWF</w:t>
      </w:r>
    </w:p>
    <w:p w14:paraId="6607AF10" w14:textId="77777777" w:rsidR="00D6349B" w:rsidRPr="008B71E9" w:rsidRDefault="00D6349B" w:rsidP="00D6349B">
      <w:pPr>
        <w:pStyle w:val="ListParagraph"/>
        <w:ind w:left="502"/>
        <w:rPr>
          <w:rFonts w:ascii="Arial" w:hAnsi="Arial" w:cs="Arial"/>
          <w:b/>
          <w:bCs/>
          <w:sz w:val="22"/>
          <w:szCs w:val="22"/>
          <w:lang w:val="fr-FR"/>
        </w:rPr>
      </w:pPr>
      <w:proofErr w:type="spellStart"/>
      <w:r>
        <w:rPr>
          <w:rFonts w:ascii="Arial" w:hAnsi="Arial" w:cs="Arial"/>
          <w:b/>
          <w:bCs/>
          <w:sz w:val="22"/>
          <w:szCs w:val="22"/>
          <w:lang w:val="fr-FR"/>
        </w:rPr>
        <w:t>Entitle</w:t>
      </w:r>
      <w:proofErr w:type="spellEnd"/>
      <w:r>
        <w:rPr>
          <w:rFonts w:ascii="Arial" w:hAnsi="Arial" w:cs="Arial"/>
          <w:b/>
          <w:bCs/>
          <w:sz w:val="22"/>
          <w:szCs w:val="22"/>
          <w:lang w:val="fr-FR"/>
        </w:rPr>
        <w:t xml:space="preserve"> : </w:t>
      </w:r>
      <w:r w:rsidRPr="00AB21BB">
        <w:rPr>
          <w:rFonts w:ascii="Arial" w:hAnsi="Arial" w:cs="Arial"/>
          <w:sz w:val="22"/>
          <w:szCs w:val="22"/>
          <w:lang w:val="fr-FR"/>
        </w:rPr>
        <w:t>KASAH TECHNOLOGIES LTD</w:t>
      </w:r>
    </w:p>
    <w:p w14:paraId="3032C5B7" w14:textId="4FD3EEF9" w:rsidR="00FF5F1C" w:rsidRDefault="00FF5F1C" w:rsidP="00D6349B">
      <w:pPr>
        <w:widowControl w:val="0"/>
        <w:tabs>
          <w:tab w:val="left" w:pos="660"/>
          <w:tab w:val="left" w:pos="1020"/>
        </w:tabs>
        <w:autoSpaceDE w:val="0"/>
        <w:autoSpaceDN w:val="0"/>
        <w:adjustRightInd w:val="0"/>
        <w:rPr>
          <w:rFonts w:ascii="Arial" w:hAnsi="Arial" w:cs="Arial"/>
          <w:color w:val="000000"/>
          <w:u w:color="000000"/>
        </w:rPr>
      </w:pPr>
    </w:p>
    <w:p w14:paraId="26D7CA22" w14:textId="77777777" w:rsidR="00FF5F1C" w:rsidRDefault="00FF5F1C" w:rsidP="00FF5F1C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u w:color="000000"/>
        </w:rPr>
      </w:pPr>
    </w:p>
    <w:p w14:paraId="196FAC41" w14:textId="77777777" w:rsidR="004E6D14" w:rsidRDefault="004E6D14" w:rsidP="00FF5F1C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u w:color="000000"/>
        </w:rPr>
      </w:pPr>
    </w:p>
    <w:p w14:paraId="4F8F4354" w14:textId="77777777" w:rsidR="000E0CCF" w:rsidRDefault="000E0CCF" w:rsidP="00FF5F1C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u w:color="000000"/>
        </w:rPr>
      </w:pPr>
    </w:p>
    <w:p w14:paraId="2644940B" w14:textId="77777777" w:rsidR="00FF5F1C" w:rsidRDefault="00FF5F1C" w:rsidP="00FF5F1C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u w:color="000000"/>
        </w:rPr>
      </w:pPr>
    </w:p>
    <w:p w14:paraId="2FF04064" w14:textId="4616C063" w:rsidR="00FF5F1C" w:rsidRPr="00933D8B" w:rsidRDefault="00FF5F1C" w:rsidP="00FF5F1C">
      <w:p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Managing Director</w:t>
      </w:r>
      <w:r w:rsidRPr="00933D8B">
        <w:rPr>
          <w:rFonts w:ascii="Arial" w:hAnsi="Arial" w:cs="Arial"/>
          <w:b/>
          <w:color w:val="000000" w:themeColor="text1"/>
        </w:rPr>
        <w:t xml:space="preserve">                                                                                                                          </w:t>
      </w:r>
      <w:r>
        <w:rPr>
          <w:rFonts w:ascii="Arial" w:hAnsi="Arial" w:cs="Arial"/>
          <w:b/>
          <w:color w:val="000000" w:themeColor="text1"/>
        </w:rPr>
        <w:t xml:space="preserve">                 </w:t>
      </w:r>
    </w:p>
    <w:p w14:paraId="2EE3175E" w14:textId="77777777" w:rsidR="00FF5F1C" w:rsidRDefault="00FF5F1C" w:rsidP="00FF5F1C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u w:color="000000"/>
        </w:rPr>
      </w:pPr>
    </w:p>
    <w:p w14:paraId="59043F39" w14:textId="77777777" w:rsidR="00FF5F1C" w:rsidRDefault="00FF5F1C" w:rsidP="00FF5F1C">
      <w:pPr>
        <w:widowControl w:val="0"/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p w14:paraId="12FA51E4" w14:textId="77777777" w:rsidR="00FF5F1C" w:rsidRDefault="00FF5F1C" w:rsidP="00FF5F1C">
      <w:pPr>
        <w:widowControl w:val="0"/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p w14:paraId="282445B0" w14:textId="77777777" w:rsidR="00FF5F1C" w:rsidRDefault="00FF5F1C" w:rsidP="00FF5F1C">
      <w:pPr>
        <w:widowControl w:val="0"/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p w14:paraId="12922AB6" w14:textId="77777777" w:rsidR="00FF5F1C" w:rsidRDefault="00FF5F1C" w:rsidP="00FF5F1C">
      <w:pPr>
        <w:widowControl w:val="0"/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p w14:paraId="0C7D3D52" w14:textId="77777777" w:rsidR="00FF5F1C" w:rsidRDefault="00FF5F1C" w:rsidP="00FF5F1C">
      <w:pPr>
        <w:widowControl w:val="0"/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p w14:paraId="3BA624EB" w14:textId="77777777" w:rsidR="00FF5F1C" w:rsidRDefault="00FF5F1C" w:rsidP="00FF5F1C">
      <w:pPr>
        <w:widowControl w:val="0"/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p w14:paraId="6FE312B3" w14:textId="77777777" w:rsidR="00FF5F1C" w:rsidRDefault="00FF5F1C" w:rsidP="00FF5F1C">
      <w:pPr>
        <w:widowControl w:val="0"/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p w14:paraId="75515A3B" w14:textId="77777777" w:rsidR="00FF5F1C" w:rsidRDefault="00FF5F1C" w:rsidP="00FF5F1C">
      <w:pPr>
        <w:widowControl w:val="0"/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p w14:paraId="4CFF775A" w14:textId="77777777" w:rsidR="00FF5F1C" w:rsidRDefault="00FF5F1C" w:rsidP="00FF5F1C">
      <w:pPr>
        <w:widowControl w:val="0"/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p w14:paraId="7F92A383" w14:textId="77777777" w:rsidR="00FF5F1C" w:rsidRDefault="00FF5F1C" w:rsidP="00FF5F1C">
      <w:pPr>
        <w:widowControl w:val="0"/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p w14:paraId="3797E767" w14:textId="77777777" w:rsidR="00FF5F1C" w:rsidRDefault="00FF5F1C" w:rsidP="00FF5F1C">
      <w:pPr>
        <w:widowControl w:val="0"/>
        <w:autoSpaceDE w:val="0"/>
        <w:autoSpaceDN w:val="0"/>
        <w:adjustRightInd w:val="0"/>
        <w:rPr>
          <w:rFonts w:ascii="Calibri" w:hAnsi="Calibri" w:cs="Calibri"/>
          <w:color w:val="000000"/>
          <w:u w:color="000000"/>
        </w:rPr>
      </w:pPr>
    </w:p>
    <w:sectPr w:rsidR="00FF5F1C" w:rsidSect="00C05F22">
      <w:headerReference w:type="default" r:id="rId8"/>
      <w:footerReference w:type="default" r:id="rId9"/>
      <w:pgSz w:w="12240" w:h="15840"/>
      <w:pgMar w:top="1440" w:right="1440" w:bottom="1440" w:left="1440" w:header="720" w:footer="17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521BC" w14:textId="77777777" w:rsidR="00BA19AC" w:rsidRDefault="00BA19AC">
      <w:r>
        <w:separator/>
      </w:r>
    </w:p>
  </w:endnote>
  <w:endnote w:type="continuationSeparator" w:id="0">
    <w:p w14:paraId="3EDB698C" w14:textId="77777777" w:rsidR="00BA19AC" w:rsidRDefault="00BA1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2544D" w14:textId="77777777" w:rsidR="00D6349B" w:rsidRPr="00C67E9E" w:rsidRDefault="00D6349B" w:rsidP="00D6349B">
    <w:pPr>
      <w:pStyle w:val="NoSpacing"/>
      <w:jc w:val="center"/>
      <w:rPr>
        <w:rFonts w:ascii="Arial" w:hAnsi="Arial" w:cs="Arial"/>
        <w:vertAlign w:val="subscript"/>
        <w:lang w:val="fr-FR"/>
      </w:rPr>
    </w:pPr>
    <w:r>
      <w:rPr>
        <w:rFonts w:ascii="Arial" w:hAnsi="Arial" w:cs="Arial"/>
        <w:vertAlign w:val="subscript"/>
        <w:lang w:val="fr-FR"/>
      </w:rPr>
      <w:t xml:space="preserve">KASAH TECHNOLOGIES LTD | </w:t>
    </w:r>
    <w:proofErr w:type="gramStart"/>
    <w:r>
      <w:rPr>
        <w:rFonts w:ascii="Arial" w:hAnsi="Arial" w:cs="Arial"/>
        <w:vertAlign w:val="subscript"/>
        <w:lang w:val="fr-FR"/>
      </w:rPr>
      <w:t>TIN:</w:t>
    </w:r>
    <w:proofErr w:type="gramEnd"/>
    <w:r>
      <w:rPr>
        <w:rFonts w:ascii="Arial" w:hAnsi="Arial" w:cs="Arial"/>
        <w:vertAlign w:val="subscript"/>
        <w:lang w:val="fr-FR"/>
      </w:rPr>
      <w:t xml:space="preserve"> 119138279 </w:t>
    </w:r>
    <w:r w:rsidRPr="00C67E9E">
      <w:rPr>
        <w:rFonts w:ascii="Arial" w:hAnsi="Arial" w:cs="Arial"/>
        <w:vertAlign w:val="subscript"/>
        <w:lang w:val="fr-FR"/>
      </w:rPr>
      <w:t xml:space="preserve"> | Kigali – Rwanda</w:t>
    </w:r>
  </w:p>
  <w:p w14:paraId="60D90DE0" w14:textId="77777777" w:rsidR="00D6349B" w:rsidRPr="00DF67A9" w:rsidRDefault="00D6349B" w:rsidP="00D6349B">
    <w:pPr>
      <w:pStyle w:val="Footer"/>
      <w:rPr>
        <w:lang w:val="fr-FR"/>
      </w:rPr>
    </w:pPr>
    <w:r>
      <w:rPr>
        <w:rFonts w:ascii="Arial" w:hAnsi="Arial" w:cs="Arial"/>
        <w:vertAlign w:val="subscript"/>
        <w:lang w:val="fr-FR"/>
      </w:rPr>
      <w:t xml:space="preserve">                                                                          </w:t>
    </w:r>
    <w:r w:rsidRPr="00A64469">
      <w:rPr>
        <w:rFonts w:ascii="Arial" w:hAnsi="Arial" w:cs="Arial"/>
        <w:vertAlign w:val="subscript"/>
        <w:lang w:val="fr-FR"/>
      </w:rPr>
      <w:t>E-mail</w:t>
    </w:r>
    <w:proofErr w:type="gramStart"/>
    <w:r w:rsidRPr="00A64469">
      <w:rPr>
        <w:rFonts w:ascii="Arial" w:hAnsi="Arial" w:cs="Arial"/>
        <w:vertAlign w:val="subscript"/>
        <w:lang w:val="fr-FR"/>
      </w:rPr>
      <w:t xml:space="preserve"> :</w:t>
    </w:r>
    <w:r>
      <w:rPr>
        <w:rFonts w:ascii="Arial" w:hAnsi="Arial" w:cs="Arial"/>
        <w:vertAlign w:val="subscript"/>
        <w:lang w:val="fr-FR"/>
      </w:rPr>
      <w:t>info@kasahtechnologies.rw</w:t>
    </w:r>
    <w:proofErr w:type="gramEnd"/>
  </w:p>
  <w:p w14:paraId="606FFAB5" w14:textId="77777777" w:rsidR="00D6349B" w:rsidRDefault="00D634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685B4" w14:textId="77777777" w:rsidR="00BA19AC" w:rsidRDefault="00BA19AC">
      <w:r>
        <w:separator/>
      </w:r>
    </w:p>
  </w:footnote>
  <w:footnote w:type="continuationSeparator" w:id="0">
    <w:p w14:paraId="52C76905" w14:textId="77777777" w:rsidR="00BA19AC" w:rsidRDefault="00BA1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1B526" w14:textId="6F578B81" w:rsidR="00D6349B" w:rsidRDefault="00D6349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C8FCF80" wp14:editId="3F1F9373">
          <wp:simplePos x="0" y="0"/>
          <wp:positionH relativeFrom="column">
            <wp:posOffset>-220980</wp:posOffset>
          </wp:positionH>
          <wp:positionV relativeFrom="paragraph">
            <wp:posOffset>-38100</wp:posOffset>
          </wp:positionV>
          <wp:extent cx="3411053" cy="776059"/>
          <wp:effectExtent l="0" t="0" r="5715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creen Shot 2022-02-23 at 23.16.2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11053" cy="7760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3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5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E5A1C04"/>
    <w:multiLevelType w:val="hybridMultilevel"/>
    <w:tmpl w:val="F02673EA"/>
    <w:lvl w:ilvl="0" w:tplc="6A444C7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D7578C"/>
    <w:multiLevelType w:val="hybridMultilevel"/>
    <w:tmpl w:val="81646B8A"/>
    <w:lvl w:ilvl="0" w:tplc="1764A90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027878">
    <w:abstractNumId w:val="0"/>
  </w:num>
  <w:num w:numId="2" w16cid:durableId="762383602">
    <w:abstractNumId w:val="1"/>
  </w:num>
  <w:num w:numId="3" w16cid:durableId="1602371939">
    <w:abstractNumId w:val="2"/>
  </w:num>
  <w:num w:numId="4" w16cid:durableId="1865165642">
    <w:abstractNumId w:val="3"/>
  </w:num>
  <w:num w:numId="5" w16cid:durableId="399057282">
    <w:abstractNumId w:val="4"/>
  </w:num>
  <w:num w:numId="6" w16cid:durableId="1471169457">
    <w:abstractNumId w:val="6"/>
  </w:num>
  <w:num w:numId="7" w16cid:durableId="18415017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F1C"/>
    <w:rsid w:val="00035F08"/>
    <w:rsid w:val="0006644B"/>
    <w:rsid w:val="000E0CCF"/>
    <w:rsid w:val="00252FA6"/>
    <w:rsid w:val="002C6D57"/>
    <w:rsid w:val="00431DF4"/>
    <w:rsid w:val="004372A0"/>
    <w:rsid w:val="004E6D14"/>
    <w:rsid w:val="00606DFE"/>
    <w:rsid w:val="00630C7C"/>
    <w:rsid w:val="00650574"/>
    <w:rsid w:val="00683910"/>
    <w:rsid w:val="00765D71"/>
    <w:rsid w:val="007B3763"/>
    <w:rsid w:val="00844089"/>
    <w:rsid w:val="0089476D"/>
    <w:rsid w:val="00923225"/>
    <w:rsid w:val="00952E6D"/>
    <w:rsid w:val="009A05EC"/>
    <w:rsid w:val="00A074B8"/>
    <w:rsid w:val="00A433E2"/>
    <w:rsid w:val="00A62E0B"/>
    <w:rsid w:val="00AB6D3B"/>
    <w:rsid w:val="00B114FD"/>
    <w:rsid w:val="00BA19AC"/>
    <w:rsid w:val="00BD685A"/>
    <w:rsid w:val="00C427AB"/>
    <w:rsid w:val="00C8058C"/>
    <w:rsid w:val="00CB21E3"/>
    <w:rsid w:val="00CC3047"/>
    <w:rsid w:val="00D07CD5"/>
    <w:rsid w:val="00D6349B"/>
    <w:rsid w:val="00D842C2"/>
    <w:rsid w:val="00DC7EA1"/>
    <w:rsid w:val="00E120D1"/>
    <w:rsid w:val="00E12272"/>
    <w:rsid w:val="00E46467"/>
    <w:rsid w:val="00E872E3"/>
    <w:rsid w:val="00EA58DB"/>
    <w:rsid w:val="00ED3FC5"/>
    <w:rsid w:val="00F15A3F"/>
    <w:rsid w:val="00FE59D4"/>
    <w:rsid w:val="00FF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36DB5"/>
  <w15:chartTrackingRefBased/>
  <w15:docId w15:val="{A0A3DFB3-3F61-3A4D-BF8B-13C7DB85B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F1C"/>
    <w:rPr>
      <w:rFonts w:ascii="Times New Roman" w:eastAsiaTheme="minorEastAsia" w:hAnsi="Times New Roman" w:cs="Times New Roman"/>
      <w:kern w:val="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F1C"/>
    <w:pPr>
      <w:tabs>
        <w:tab w:val="center" w:pos="4680"/>
        <w:tab w:val="right" w:pos="9360"/>
      </w:tabs>
    </w:pPr>
    <w:rPr>
      <w:rFonts w:ascii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FF5F1C"/>
    <w:rPr>
      <w:rFonts w:eastAsiaTheme="minorEastAsia"/>
      <w:kern w:val="0"/>
      <w:lang w:val="en-US" w:eastAsia="zh-CN"/>
      <w14:ligatures w14:val="none"/>
    </w:rPr>
  </w:style>
  <w:style w:type="paragraph" w:styleId="Footer">
    <w:name w:val="footer"/>
    <w:basedOn w:val="Normal"/>
    <w:link w:val="FooterChar"/>
    <w:unhideWhenUsed/>
    <w:rsid w:val="00FF5F1C"/>
    <w:pPr>
      <w:tabs>
        <w:tab w:val="center" w:pos="4680"/>
        <w:tab w:val="right" w:pos="9360"/>
      </w:tabs>
    </w:pPr>
    <w:rPr>
      <w:rFonts w:ascii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FF5F1C"/>
    <w:rPr>
      <w:rFonts w:eastAsiaTheme="minorEastAsia"/>
      <w:kern w:val="0"/>
      <w:lang w:val="en-US"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FF5F1C"/>
    <w:pPr>
      <w:ind w:left="720"/>
      <w:contextualSpacing/>
    </w:pPr>
    <w:rPr>
      <w:rFonts w:asciiTheme="minorHAnsi" w:hAnsiTheme="minorHAnsi" w:cstheme="minorBidi"/>
    </w:rPr>
  </w:style>
  <w:style w:type="paragraph" w:customStyle="1" w:styleId="p1">
    <w:name w:val="p1"/>
    <w:basedOn w:val="Normal"/>
    <w:rsid w:val="00FF5F1C"/>
    <w:pPr>
      <w:spacing w:line="122" w:lineRule="atLeast"/>
    </w:pPr>
    <w:rPr>
      <w:rFonts w:ascii="Helvetica" w:hAnsi="Helvetica"/>
      <w:sz w:val="12"/>
      <w:szCs w:val="12"/>
    </w:rPr>
  </w:style>
  <w:style w:type="paragraph" w:customStyle="1" w:styleId="p2">
    <w:name w:val="p2"/>
    <w:basedOn w:val="Normal"/>
    <w:rsid w:val="00FF5F1C"/>
    <w:rPr>
      <w:rFonts w:ascii="Helvetica" w:hAnsi="Helvetica"/>
      <w:sz w:val="12"/>
      <w:szCs w:val="12"/>
    </w:rPr>
  </w:style>
  <w:style w:type="character" w:customStyle="1" w:styleId="s1">
    <w:name w:val="s1"/>
    <w:basedOn w:val="DefaultParagraphFont"/>
    <w:rsid w:val="00FF5F1C"/>
    <w:rPr>
      <w:rFonts w:ascii="Helvetica" w:hAnsi="Helvetica" w:hint="default"/>
      <w:sz w:val="7"/>
      <w:szCs w:val="7"/>
    </w:rPr>
  </w:style>
  <w:style w:type="character" w:customStyle="1" w:styleId="apple-converted-space">
    <w:name w:val="apple-converted-space"/>
    <w:basedOn w:val="DefaultParagraphFont"/>
    <w:rsid w:val="00FF5F1C"/>
  </w:style>
  <w:style w:type="character" w:styleId="Hyperlink">
    <w:name w:val="Hyperlink"/>
    <w:basedOn w:val="DefaultParagraphFont"/>
    <w:uiPriority w:val="99"/>
    <w:unhideWhenUsed/>
    <w:rsid w:val="00FF5F1C"/>
    <w:rPr>
      <w:color w:val="0000FF"/>
      <w:u w:val="single"/>
    </w:rPr>
  </w:style>
  <w:style w:type="paragraph" w:styleId="NoSpacing">
    <w:name w:val="No Spacing"/>
    <w:uiPriority w:val="1"/>
    <w:qFormat/>
    <w:rsid w:val="00D6349B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8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8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2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E13DCE-8049-5149-AB15-1B738DBE4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SANO</dc:creator>
  <cp:keywords/>
  <dc:description/>
  <cp:lastModifiedBy>Microsoft Office User</cp:lastModifiedBy>
  <cp:revision>2</cp:revision>
  <cp:lastPrinted>2025-06-24T13:08:00Z</cp:lastPrinted>
  <dcterms:created xsi:type="dcterms:W3CDTF">2026-01-09T13:39:00Z</dcterms:created>
  <dcterms:modified xsi:type="dcterms:W3CDTF">2026-01-09T13:39:00Z</dcterms:modified>
</cp:coreProperties>
</file>